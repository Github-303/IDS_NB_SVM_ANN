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C35BC" w14:textId="77777777" w:rsidR="00142738" w:rsidRDefault="00142738" w:rsidP="00142738">
      <w:pPr>
        <w:spacing w:after="160" w:line="276" w:lineRule="auto"/>
        <w:ind w:firstLine="0"/>
        <w:jc w:val="left"/>
        <w:rPr>
          <w:sz w:val="40"/>
          <w:szCs w:val="44"/>
        </w:rPr>
      </w:pPr>
      <w:r>
        <w:rPr>
          <w:noProof/>
        </w:rPr>
        <w:drawing>
          <wp:anchor distT="0" distB="0" distL="114300" distR="114300" simplePos="0" relativeHeight="251659264" behindDoc="1" locked="0" layoutInCell="1" allowOverlap="1" wp14:anchorId="194D8559" wp14:editId="4E015BEE">
            <wp:simplePos x="0" y="0"/>
            <wp:positionH relativeFrom="margin">
              <wp:align>center</wp:align>
            </wp:positionH>
            <wp:positionV relativeFrom="paragraph">
              <wp:posOffset>21590</wp:posOffset>
            </wp:positionV>
            <wp:extent cx="6301740" cy="8846185"/>
            <wp:effectExtent l="19050" t="19050" r="22860" b="12065"/>
            <wp:wrapNone/>
            <wp:docPr id="2" name="Picture 2"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white rectangular frame with black bord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740" cy="884618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183458783"/>
    </w:p>
    <w:p w14:paraId="527648C9" w14:textId="77777777" w:rsidR="00142738" w:rsidRDefault="00142738" w:rsidP="00142738">
      <w:pPr>
        <w:spacing w:line="360" w:lineRule="auto"/>
        <w:ind w:firstLine="0"/>
        <w:jc w:val="center"/>
        <w:rPr>
          <w:b/>
          <w:sz w:val="32"/>
          <w:szCs w:val="32"/>
        </w:rPr>
      </w:pPr>
      <w:r>
        <w:rPr>
          <w:sz w:val="40"/>
          <w:szCs w:val="44"/>
        </w:rPr>
        <w:t xml:space="preserve">     </w:t>
      </w:r>
      <w:r>
        <w:rPr>
          <w:b/>
          <w:sz w:val="32"/>
          <w:szCs w:val="32"/>
        </w:rPr>
        <w:t>TRƯỜNG ĐẠI HỌC CMC</w:t>
      </w:r>
    </w:p>
    <w:p w14:paraId="1ED3188B" w14:textId="77777777" w:rsidR="00142738" w:rsidRDefault="00142738" w:rsidP="00142738">
      <w:pPr>
        <w:spacing w:line="360" w:lineRule="auto"/>
        <w:ind w:firstLine="0"/>
        <w:jc w:val="center"/>
        <w:rPr>
          <w:b/>
          <w:sz w:val="32"/>
          <w:szCs w:val="32"/>
        </w:rPr>
      </w:pPr>
      <w:r>
        <w:rPr>
          <w:b/>
          <w:sz w:val="32"/>
          <w:szCs w:val="32"/>
        </w:rPr>
        <w:t>KHOA CÔNG NGHỆ THÔNG TIN VÀ TRUYỀN THÔNG</w:t>
      </w:r>
    </w:p>
    <w:p w14:paraId="236157F3" w14:textId="77777777" w:rsidR="00142738" w:rsidRDefault="00142738" w:rsidP="00142738">
      <w:pPr>
        <w:spacing w:line="360" w:lineRule="auto"/>
        <w:ind w:firstLine="0"/>
        <w:jc w:val="center"/>
        <w:rPr>
          <w:b/>
          <w:sz w:val="32"/>
          <w:szCs w:val="32"/>
        </w:rPr>
      </w:pPr>
      <w:r>
        <w:rPr>
          <w:b/>
          <w:noProof/>
          <w:sz w:val="32"/>
          <w:szCs w:val="32"/>
        </w:rPr>
        <w:drawing>
          <wp:inline distT="0" distB="0" distL="0" distR="0" wp14:anchorId="2530A6EF" wp14:editId="5680E0C3">
            <wp:extent cx="2956560" cy="541020"/>
            <wp:effectExtent l="0" t="0" r="0" b="0"/>
            <wp:docPr id="1"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ue text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6560" cy="541020"/>
                    </a:xfrm>
                    <a:prstGeom prst="rect">
                      <a:avLst/>
                    </a:prstGeom>
                    <a:noFill/>
                    <a:ln>
                      <a:noFill/>
                    </a:ln>
                  </pic:spPr>
                </pic:pic>
              </a:graphicData>
            </a:graphic>
          </wp:inline>
        </w:drawing>
      </w:r>
    </w:p>
    <w:p w14:paraId="6877DBBE" w14:textId="77777777" w:rsidR="00142738" w:rsidRDefault="00BF4835" w:rsidP="00142738">
      <w:pPr>
        <w:spacing w:line="360" w:lineRule="auto"/>
        <w:ind w:firstLine="0"/>
        <w:jc w:val="center"/>
        <w:rPr>
          <w:b/>
          <w:sz w:val="32"/>
          <w:szCs w:val="32"/>
          <w:lang w:val="vi-VN"/>
        </w:rPr>
      </w:pPr>
      <w:r>
        <w:rPr>
          <w:b/>
          <w:sz w:val="32"/>
          <w:szCs w:val="32"/>
          <w:lang w:val="vi-VN"/>
        </w:rPr>
        <w:t xml:space="preserve">BÀI TẬP </w:t>
      </w:r>
      <w:r w:rsidR="0027769B">
        <w:rPr>
          <w:b/>
          <w:sz w:val="32"/>
          <w:szCs w:val="32"/>
          <w:lang w:val="vi-VN"/>
        </w:rPr>
        <w:t>LỚN</w:t>
      </w:r>
    </w:p>
    <w:p w14:paraId="5935F964" w14:textId="77777777" w:rsidR="00142738" w:rsidRDefault="00142738" w:rsidP="00142738">
      <w:pPr>
        <w:spacing w:line="360" w:lineRule="auto"/>
        <w:ind w:firstLine="0"/>
        <w:jc w:val="center"/>
        <w:rPr>
          <w:b/>
          <w:sz w:val="16"/>
          <w:szCs w:val="16"/>
        </w:rPr>
      </w:pPr>
    </w:p>
    <w:p w14:paraId="06AD445A" w14:textId="77777777" w:rsidR="00142738" w:rsidRPr="00D6654F" w:rsidRDefault="00D6654F" w:rsidP="00142738">
      <w:pPr>
        <w:spacing w:line="360" w:lineRule="auto"/>
        <w:ind w:firstLine="0"/>
        <w:jc w:val="center"/>
        <w:rPr>
          <w:b/>
          <w:sz w:val="36"/>
          <w:szCs w:val="36"/>
          <w:lang w:val="vi-VN"/>
        </w:rPr>
      </w:pPr>
      <w:r>
        <w:rPr>
          <w:b/>
          <w:sz w:val="36"/>
          <w:szCs w:val="36"/>
        </w:rPr>
        <w:t>ỨNG</w:t>
      </w:r>
      <w:r>
        <w:rPr>
          <w:b/>
          <w:sz w:val="36"/>
          <w:szCs w:val="36"/>
          <w:lang w:val="vi-VN"/>
        </w:rPr>
        <w:t xml:space="preserve"> DỤNG HỌC MÁY </w:t>
      </w:r>
      <w:r w:rsidR="002E1E52">
        <w:rPr>
          <w:b/>
          <w:sz w:val="36"/>
          <w:szCs w:val="36"/>
          <w:lang w:val="vi-VN"/>
        </w:rPr>
        <w:t>NHẬN DẠNG XÂM NHẬP MẠNG DOANH NGHIỆP</w:t>
      </w:r>
    </w:p>
    <w:p w14:paraId="4023EE10" w14:textId="77777777" w:rsidR="00142738" w:rsidRDefault="00142738" w:rsidP="00142738">
      <w:pPr>
        <w:rPr>
          <w:sz w:val="36"/>
          <w:szCs w:val="36"/>
        </w:rPr>
      </w:pPr>
    </w:p>
    <w:tbl>
      <w:tblPr>
        <w:tblW w:w="8104" w:type="dxa"/>
        <w:tblInd w:w="634" w:type="dxa"/>
        <w:tblLook w:val="04A0" w:firstRow="1" w:lastRow="0" w:firstColumn="1" w:lastColumn="0" w:noHBand="0" w:noVBand="1"/>
      </w:tblPr>
      <w:tblGrid>
        <w:gridCol w:w="2718"/>
        <w:gridCol w:w="425"/>
        <w:gridCol w:w="4386"/>
        <w:gridCol w:w="575"/>
      </w:tblGrid>
      <w:tr w:rsidR="00142738" w14:paraId="30C90177" w14:textId="77777777" w:rsidTr="00673AC0">
        <w:tc>
          <w:tcPr>
            <w:tcW w:w="2718" w:type="dxa"/>
            <w:hideMark/>
          </w:tcPr>
          <w:p w14:paraId="3D70AC96" w14:textId="77777777" w:rsidR="00142738" w:rsidRDefault="00142738">
            <w:pPr>
              <w:ind w:firstLine="0"/>
              <w:rPr>
                <w:b/>
                <w:bCs/>
                <w:kern w:val="2"/>
                <w14:ligatures w14:val="standardContextual"/>
              </w:rPr>
            </w:pPr>
            <w:r>
              <w:rPr>
                <w:b/>
                <w:bCs/>
                <w:kern w:val="2"/>
                <w14:ligatures w14:val="standardContextual"/>
              </w:rPr>
              <w:t>Học phần</w:t>
            </w:r>
          </w:p>
        </w:tc>
        <w:tc>
          <w:tcPr>
            <w:tcW w:w="425" w:type="dxa"/>
            <w:hideMark/>
          </w:tcPr>
          <w:p w14:paraId="2699C8FD" w14:textId="77777777" w:rsidR="00142738" w:rsidRDefault="00142738">
            <w:pPr>
              <w:ind w:firstLine="0"/>
              <w:rPr>
                <w:b/>
                <w:bCs/>
                <w:kern w:val="2"/>
                <w14:ligatures w14:val="standardContextual"/>
              </w:rPr>
            </w:pPr>
            <w:r>
              <w:rPr>
                <w:b/>
                <w:bCs/>
                <w:kern w:val="2"/>
                <w14:ligatures w14:val="standardContextual"/>
              </w:rPr>
              <w:t>:</w:t>
            </w:r>
          </w:p>
        </w:tc>
        <w:tc>
          <w:tcPr>
            <w:tcW w:w="4386" w:type="dxa"/>
            <w:hideMark/>
          </w:tcPr>
          <w:p w14:paraId="74C06B39" w14:textId="77777777" w:rsidR="00142738" w:rsidRDefault="002E1E52">
            <w:pPr>
              <w:ind w:firstLine="0"/>
              <w:rPr>
                <w:b/>
                <w:bCs/>
                <w:kern w:val="2"/>
                <w:lang w:val="vi-VN"/>
                <w14:ligatures w14:val="standardContextual"/>
              </w:rPr>
            </w:pPr>
            <w:r>
              <w:rPr>
                <w:b/>
                <w:bCs/>
                <w:kern w:val="2"/>
                <w:lang w:val="vi-VN"/>
                <w14:ligatures w14:val="standardContextual"/>
              </w:rPr>
              <w:t>HỌC MÁY VÀ KHAI PHÁ DỮ LIỆU</w:t>
            </w:r>
          </w:p>
        </w:tc>
        <w:tc>
          <w:tcPr>
            <w:tcW w:w="575" w:type="dxa"/>
          </w:tcPr>
          <w:p w14:paraId="14DE5755" w14:textId="77777777" w:rsidR="00142738" w:rsidRDefault="00142738">
            <w:pPr>
              <w:ind w:firstLine="0"/>
              <w:rPr>
                <w:b/>
                <w:bCs/>
                <w:kern w:val="2"/>
                <w14:ligatures w14:val="standardContextual"/>
              </w:rPr>
            </w:pPr>
          </w:p>
        </w:tc>
      </w:tr>
      <w:tr w:rsidR="00142738" w14:paraId="29F1CC9A" w14:textId="77777777" w:rsidTr="00673AC0">
        <w:tc>
          <w:tcPr>
            <w:tcW w:w="2718" w:type="dxa"/>
            <w:hideMark/>
          </w:tcPr>
          <w:p w14:paraId="2A4A04CE" w14:textId="77777777" w:rsidR="00142738" w:rsidRDefault="00142738">
            <w:pPr>
              <w:ind w:firstLine="0"/>
              <w:rPr>
                <w:b/>
                <w:bCs/>
                <w:kern w:val="2"/>
                <w14:ligatures w14:val="standardContextual"/>
              </w:rPr>
            </w:pPr>
            <w:r>
              <w:rPr>
                <w:b/>
                <w:bCs/>
                <w:kern w:val="2"/>
                <w14:ligatures w14:val="standardContextual"/>
              </w:rPr>
              <w:t>Giảng viên hướng dẫn</w:t>
            </w:r>
          </w:p>
        </w:tc>
        <w:tc>
          <w:tcPr>
            <w:tcW w:w="425" w:type="dxa"/>
            <w:hideMark/>
          </w:tcPr>
          <w:p w14:paraId="74A70CC1" w14:textId="77777777" w:rsidR="00142738" w:rsidRDefault="00142738">
            <w:pPr>
              <w:ind w:firstLine="0"/>
              <w:rPr>
                <w:b/>
                <w:bCs/>
                <w:kern w:val="2"/>
                <w14:ligatures w14:val="standardContextual"/>
              </w:rPr>
            </w:pPr>
            <w:r>
              <w:rPr>
                <w:b/>
                <w:bCs/>
                <w:kern w:val="2"/>
                <w14:ligatures w14:val="standardContextual"/>
              </w:rPr>
              <w:t>:</w:t>
            </w:r>
          </w:p>
        </w:tc>
        <w:tc>
          <w:tcPr>
            <w:tcW w:w="4386" w:type="dxa"/>
            <w:hideMark/>
          </w:tcPr>
          <w:p w14:paraId="47A1319D" w14:textId="77777777" w:rsidR="00142738" w:rsidRDefault="002E1E52">
            <w:pPr>
              <w:ind w:firstLine="0"/>
              <w:rPr>
                <w:b/>
                <w:bCs/>
                <w:kern w:val="2"/>
                <w14:ligatures w14:val="standardContextual"/>
              </w:rPr>
            </w:pPr>
            <w:r>
              <w:rPr>
                <w:b/>
                <w:bCs/>
                <w:kern w:val="2"/>
                <w14:ligatures w14:val="standardContextual"/>
              </w:rPr>
              <w:t>PG</w:t>
            </w:r>
            <w:r w:rsidR="00142738">
              <w:rPr>
                <w:b/>
                <w:bCs/>
                <w:kern w:val="2"/>
                <w14:ligatures w14:val="standardContextual"/>
              </w:rPr>
              <w:t>S.</w:t>
            </w:r>
            <w:r w:rsidR="00142738">
              <w:rPr>
                <w:b/>
                <w:bCs/>
                <w:kern w:val="2"/>
                <w:lang w:val="vi-VN"/>
                <w14:ligatures w14:val="standardContextual"/>
              </w:rPr>
              <w:t xml:space="preserve"> NGUYỄN</w:t>
            </w:r>
            <w:r>
              <w:rPr>
                <w:b/>
                <w:bCs/>
                <w:kern w:val="2"/>
                <w:lang w:val="vi-VN"/>
                <w14:ligatures w14:val="standardContextual"/>
              </w:rPr>
              <w:t xml:space="preserve"> THANH TÙNG</w:t>
            </w:r>
            <w:r w:rsidR="00142738">
              <w:rPr>
                <w:b/>
                <w:bCs/>
                <w:kern w:val="2"/>
                <w:lang w:val="vi-VN"/>
                <w14:ligatures w14:val="standardContextual"/>
              </w:rPr>
              <w:t xml:space="preserve"> </w:t>
            </w:r>
          </w:p>
        </w:tc>
        <w:tc>
          <w:tcPr>
            <w:tcW w:w="575" w:type="dxa"/>
          </w:tcPr>
          <w:p w14:paraId="0DF92449" w14:textId="77777777" w:rsidR="00142738" w:rsidRDefault="00142738">
            <w:pPr>
              <w:ind w:firstLine="0"/>
              <w:rPr>
                <w:b/>
                <w:bCs/>
                <w:kern w:val="2"/>
                <w14:ligatures w14:val="standardContextual"/>
              </w:rPr>
            </w:pPr>
          </w:p>
        </w:tc>
      </w:tr>
      <w:tr w:rsidR="00142738" w14:paraId="4D615591" w14:textId="77777777" w:rsidTr="00673AC0">
        <w:tc>
          <w:tcPr>
            <w:tcW w:w="2718" w:type="dxa"/>
            <w:hideMark/>
          </w:tcPr>
          <w:p w14:paraId="3C42FFBF" w14:textId="77777777" w:rsidR="00142738" w:rsidRDefault="00142738">
            <w:pPr>
              <w:ind w:firstLine="0"/>
              <w:rPr>
                <w:b/>
                <w:bCs/>
                <w:kern w:val="2"/>
                <w14:ligatures w14:val="standardContextual"/>
              </w:rPr>
            </w:pPr>
            <w:r>
              <w:rPr>
                <w:b/>
                <w:bCs/>
                <w:kern w:val="2"/>
                <w14:ligatures w14:val="standardContextual"/>
              </w:rPr>
              <w:t>Nhóm sinh viên</w:t>
            </w:r>
          </w:p>
        </w:tc>
        <w:tc>
          <w:tcPr>
            <w:tcW w:w="425" w:type="dxa"/>
            <w:hideMark/>
          </w:tcPr>
          <w:p w14:paraId="715A0705" w14:textId="77777777" w:rsidR="00142738" w:rsidRDefault="00142738">
            <w:pPr>
              <w:ind w:firstLine="0"/>
              <w:rPr>
                <w:b/>
                <w:bCs/>
                <w:kern w:val="2"/>
                <w14:ligatures w14:val="standardContextual"/>
              </w:rPr>
            </w:pPr>
            <w:r>
              <w:rPr>
                <w:b/>
                <w:bCs/>
                <w:kern w:val="2"/>
                <w14:ligatures w14:val="standardContextual"/>
              </w:rPr>
              <w:t>:</w:t>
            </w:r>
          </w:p>
        </w:tc>
        <w:tc>
          <w:tcPr>
            <w:tcW w:w="4386" w:type="dxa"/>
            <w:hideMark/>
          </w:tcPr>
          <w:p w14:paraId="25CC3358" w14:textId="77777777" w:rsidR="00142738" w:rsidRDefault="002E1E52">
            <w:pPr>
              <w:ind w:firstLine="0"/>
              <w:rPr>
                <w:b/>
                <w:bCs/>
                <w:kern w:val="2"/>
                <w:lang w:val="vi-VN"/>
                <w14:ligatures w14:val="standardContextual"/>
              </w:rPr>
            </w:pPr>
            <w:r>
              <w:rPr>
                <w:b/>
                <w:bCs/>
                <w:kern w:val="2"/>
                <w:lang w:val="vi-VN"/>
                <w14:ligatures w14:val="standardContextual"/>
              </w:rPr>
              <w:t>BÙI KHẮC KHÁNH     –    BIT220084</w:t>
            </w:r>
          </w:p>
          <w:p w14:paraId="25DA796F" w14:textId="77777777" w:rsidR="00142738" w:rsidRDefault="002E1E52">
            <w:pPr>
              <w:ind w:firstLine="0"/>
              <w:rPr>
                <w:b/>
                <w:bCs/>
                <w:kern w:val="2"/>
                <w:lang w:val="vi-VN"/>
                <w14:ligatures w14:val="standardContextual"/>
              </w:rPr>
            </w:pPr>
            <w:r>
              <w:rPr>
                <w:b/>
                <w:bCs/>
                <w:kern w:val="2"/>
                <w:lang w:val="vi-VN"/>
                <w14:ligatures w14:val="standardContextual"/>
              </w:rPr>
              <w:t>PHẠM QUỐC AN         –   BIT220006</w:t>
            </w:r>
          </w:p>
          <w:p w14:paraId="49714F38" w14:textId="77777777" w:rsidR="002E1E52" w:rsidRDefault="002E1E52">
            <w:pPr>
              <w:ind w:firstLine="0"/>
              <w:rPr>
                <w:b/>
                <w:bCs/>
                <w:kern w:val="2"/>
                <w:lang w:val="vi-VN"/>
                <w14:ligatures w14:val="standardContextual"/>
              </w:rPr>
            </w:pPr>
            <w:r>
              <w:rPr>
                <w:b/>
                <w:bCs/>
                <w:kern w:val="2"/>
                <w:lang w:val="vi-VN"/>
                <w14:ligatures w14:val="standardContextual"/>
              </w:rPr>
              <w:t>VŨ VĂN TIẾN               –   BIT220248</w:t>
            </w:r>
          </w:p>
          <w:p w14:paraId="1AF90484" w14:textId="77777777" w:rsidR="002E1E52" w:rsidRDefault="002E1E52">
            <w:pPr>
              <w:ind w:firstLine="0"/>
              <w:rPr>
                <w:b/>
                <w:bCs/>
                <w:kern w:val="2"/>
                <w:lang w:val="vi-VN"/>
                <w14:ligatures w14:val="standardContextual"/>
              </w:rPr>
            </w:pPr>
            <w:r>
              <w:rPr>
                <w:b/>
                <w:bCs/>
                <w:kern w:val="2"/>
                <w:lang w:val="vi-VN"/>
                <w14:ligatures w14:val="standardContextual"/>
              </w:rPr>
              <w:t>NGUYỄN TRUNG DU –   BIT220031</w:t>
            </w:r>
          </w:p>
        </w:tc>
        <w:tc>
          <w:tcPr>
            <w:tcW w:w="575" w:type="dxa"/>
            <w:hideMark/>
          </w:tcPr>
          <w:p w14:paraId="5E2F0861" w14:textId="77777777" w:rsidR="00142738" w:rsidRPr="002E1E52" w:rsidRDefault="00142738">
            <w:pPr>
              <w:ind w:firstLine="0"/>
              <w:rPr>
                <w:b/>
                <w:bCs/>
                <w:kern w:val="2"/>
                <w14:ligatures w14:val="standardContextual"/>
              </w:rPr>
            </w:pPr>
          </w:p>
        </w:tc>
      </w:tr>
      <w:tr w:rsidR="00142738" w14:paraId="2715BD80" w14:textId="77777777" w:rsidTr="00673AC0">
        <w:tc>
          <w:tcPr>
            <w:tcW w:w="2718" w:type="dxa"/>
            <w:hideMark/>
          </w:tcPr>
          <w:p w14:paraId="2A1C7DD5" w14:textId="77777777" w:rsidR="00142738" w:rsidRDefault="00142738">
            <w:pPr>
              <w:ind w:firstLine="0"/>
              <w:rPr>
                <w:b/>
                <w:bCs/>
                <w:kern w:val="2"/>
                <w14:ligatures w14:val="standardContextual"/>
              </w:rPr>
            </w:pPr>
            <w:r>
              <w:rPr>
                <w:b/>
                <w:bCs/>
                <w:kern w:val="2"/>
                <w14:ligatures w14:val="standardContextual"/>
              </w:rPr>
              <w:t>Ngành</w:t>
            </w:r>
          </w:p>
        </w:tc>
        <w:tc>
          <w:tcPr>
            <w:tcW w:w="425" w:type="dxa"/>
            <w:hideMark/>
          </w:tcPr>
          <w:p w14:paraId="22142C46" w14:textId="77777777" w:rsidR="00142738" w:rsidRDefault="00142738">
            <w:pPr>
              <w:ind w:firstLine="0"/>
              <w:rPr>
                <w:b/>
                <w:bCs/>
                <w:kern w:val="2"/>
                <w14:ligatures w14:val="standardContextual"/>
              </w:rPr>
            </w:pPr>
            <w:r>
              <w:rPr>
                <w:b/>
                <w:bCs/>
                <w:kern w:val="2"/>
                <w14:ligatures w14:val="standardContextual"/>
              </w:rPr>
              <w:t>:</w:t>
            </w:r>
          </w:p>
        </w:tc>
        <w:tc>
          <w:tcPr>
            <w:tcW w:w="4386" w:type="dxa"/>
            <w:hideMark/>
          </w:tcPr>
          <w:p w14:paraId="7AF32F60" w14:textId="77777777" w:rsidR="00142738" w:rsidRDefault="00142738">
            <w:pPr>
              <w:ind w:firstLine="0"/>
              <w:rPr>
                <w:b/>
                <w:bCs/>
                <w:kern w:val="2"/>
                <w14:ligatures w14:val="standardContextual"/>
              </w:rPr>
            </w:pPr>
            <w:r>
              <w:rPr>
                <w:b/>
                <w:bCs/>
                <w:kern w:val="2"/>
                <w14:ligatures w14:val="standardContextual"/>
              </w:rPr>
              <w:t>CÔNG NGHỆ THÔNG TIN</w:t>
            </w:r>
          </w:p>
        </w:tc>
        <w:tc>
          <w:tcPr>
            <w:tcW w:w="575" w:type="dxa"/>
          </w:tcPr>
          <w:p w14:paraId="5E6D6DAF" w14:textId="77777777" w:rsidR="00142738" w:rsidRDefault="00142738">
            <w:pPr>
              <w:ind w:firstLine="0"/>
              <w:rPr>
                <w:b/>
                <w:bCs/>
                <w:kern w:val="2"/>
                <w14:ligatures w14:val="standardContextual"/>
              </w:rPr>
            </w:pPr>
          </w:p>
        </w:tc>
      </w:tr>
      <w:tr w:rsidR="00142738" w14:paraId="0C2A01CF" w14:textId="77777777" w:rsidTr="00673AC0">
        <w:tc>
          <w:tcPr>
            <w:tcW w:w="2718" w:type="dxa"/>
            <w:hideMark/>
          </w:tcPr>
          <w:p w14:paraId="081392B2" w14:textId="77777777" w:rsidR="00142738" w:rsidRDefault="00142738">
            <w:pPr>
              <w:ind w:firstLine="0"/>
              <w:rPr>
                <w:b/>
                <w:bCs/>
                <w:kern w:val="2"/>
                <w14:ligatures w14:val="standardContextual"/>
              </w:rPr>
            </w:pPr>
            <w:r>
              <w:rPr>
                <w:b/>
                <w:bCs/>
                <w:kern w:val="2"/>
                <w14:ligatures w14:val="standardContextual"/>
              </w:rPr>
              <w:t>Lớp</w:t>
            </w:r>
          </w:p>
        </w:tc>
        <w:tc>
          <w:tcPr>
            <w:tcW w:w="425" w:type="dxa"/>
            <w:hideMark/>
          </w:tcPr>
          <w:p w14:paraId="71EF7D2B" w14:textId="77777777" w:rsidR="00142738" w:rsidRDefault="00142738">
            <w:pPr>
              <w:ind w:firstLine="0"/>
              <w:rPr>
                <w:b/>
                <w:bCs/>
                <w:kern w:val="2"/>
                <w14:ligatures w14:val="standardContextual"/>
              </w:rPr>
            </w:pPr>
            <w:r>
              <w:rPr>
                <w:b/>
                <w:bCs/>
                <w:kern w:val="2"/>
                <w14:ligatures w14:val="standardContextual"/>
              </w:rPr>
              <w:t>:</w:t>
            </w:r>
          </w:p>
        </w:tc>
        <w:tc>
          <w:tcPr>
            <w:tcW w:w="4386" w:type="dxa"/>
            <w:hideMark/>
          </w:tcPr>
          <w:p w14:paraId="0BA1D7E8" w14:textId="77777777" w:rsidR="00142738" w:rsidRDefault="00142738">
            <w:pPr>
              <w:ind w:firstLine="0"/>
              <w:rPr>
                <w:b/>
                <w:bCs/>
                <w:kern w:val="2"/>
                <w14:ligatures w14:val="standardContextual"/>
              </w:rPr>
            </w:pPr>
            <w:r>
              <w:rPr>
                <w:b/>
                <w:bCs/>
                <w:kern w:val="2"/>
                <w14:ligatures w14:val="standardContextual"/>
              </w:rPr>
              <w:t>22IT3</w:t>
            </w:r>
          </w:p>
        </w:tc>
        <w:tc>
          <w:tcPr>
            <w:tcW w:w="575" w:type="dxa"/>
          </w:tcPr>
          <w:p w14:paraId="5AE4875E" w14:textId="77777777" w:rsidR="00142738" w:rsidRDefault="00142738">
            <w:pPr>
              <w:ind w:firstLine="0"/>
              <w:rPr>
                <w:b/>
                <w:bCs/>
                <w:kern w:val="2"/>
                <w14:ligatures w14:val="standardContextual"/>
              </w:rPr>
            </w:pPr>
          </w:p>
        </w:tc>
      </w:tr>
      <w:tr w:rsidR="00142738" w14:paraId="0E31C525" w14:textId="77777777" w:rsidTr="00673AC0">
        <w:tc>
          <w:tcPr>
            <w:tcW w:w="2718" w:type="dxa"/>
            <w:hideMark/>
          </w:tcPr>
          <w:p w14:paraId="429421D0" w14:textId="77777777" w:rsidR="00142738" w:rsidRDefault="00142738">
            <w:pPr>
              <w:ind w:firstLine="0"/>
              <w:rPr>
                <w:b/>
                <w:bCs/>
                <w:kern w:val="2"/>
                <w14:ligatures w14:val="standardContextual"/>
              </w:rPr>
            </w:pPr>
            <w:r>
              <w:rPr>
                <w:b/>
                <w:bCs/>
                <w:kern w:val="2"/>
                <w14:ligatures w14:val="standardContextual"/>
              </w:rPr>
              <w:t>Khóa</w:t>
            </w:r>
          </w:p>
        </w:tc>
        <w:tc>
          <w:tcPr>
            <w:tcW w:w="425" w:type="dxa"/>
            <w:hideMark/>
          </w:tcPr>
          <w:p w14:paraId="47E20A92" w14:textId="77777777" w:rsidR="00142738" w:rsidRDefault="00142738">
            <w:pPr>
              <w:ind w:firstLine="0"/>
              <w:rPr>
                <w:b/>
                <w:bCs/>
                <w:kern w:val="2"/>
                <w14:ligatures w14:val="standardContextual"/>
              </w:rPr>
            </w:pPr>
            <w:r>
              <w:rPr>
                <w:b/>
                <w:bCs/>
                <w:kern w:val="2"/>
                <w14:ligatures w14:val="standardContextual"/>
              </w:rPr>
              <w:t>:</w:t>
            </w:r>
          </w:p>
        </w:tc>
        <w:tc>
          <w:tcPr>
            <w:tcW w:w="4386" w:type="dxa"/>
          </w:tcPr>
          <w:p w14:paraId="45BC4CFE" w14:textId="77777777" w:rsidR="00142738" w:rsidRDefault="00142738">
            <w:pPr>
              <w:ind w:firstLine="0"/>
              <w:rPr>
                <w:b/>
                <w:bCs/>
                <w:kern w:val="2"/>
                <w14:ligatures w14:val="standardContextual"/>
              </w:rPr>
            </w:pPr>
            <w:r>
              <w:rPr>
                <w:b/>
                <w:bCs/>
                <w:kern w:val="2"/>
                <w14:ligatures w14:val="standardContextual"/>
              </w:rPr>
              <w:t>1</w:t>
            </w:r>
          </w:p>
          <w:p w14:paraId="63E290D3" w14:textId="77777777" w:rsidR="00673AC0" w:rsidRDefault="00673AC0">
            <w:pPr>
              <w:ind w:firstLine="0"/>
              <w:rPr>
                <w:b/>
                <w:bCs/>
                <w:kern w:val="2"/>
                <w14:ligatures w14:val="standardContextual"/>
              </w:rPr>
            </w:pPr>
          </w:p>
          <w:p w14:paraId="05DAE5B8" w14:textId="77777777" w:rsidR="00142738" w:rsidRDefault="00142738">
            <w:pPr>
              <w:ind w:firstLine="0"/>
              <w:rPr>
                <w:b/>
                <w:bCs/>
                <w:kern w:val="2"/>
                <w14:ligatures w14:val="standardContextual"/>
              </w:rPr>
            </w:pPr>
          </w:p>
          <w:p w14:paraId="39AB6902" w14:textId="77777777" w:rsidR="00142738" w:rsidRDefault="00142738">
            <w:pPr>
              <w:ind w:firstLine="0"/>
              <w:rPr>
                <w:b/>
                <w:bCs/>
                <w:kern w:val="2"/>
                <w14:ligatures w14:val="standardContextual"/>
              </w:rPr>
            </w:pPr>
          </w:p>
        </w:tc>
        <w:tc>
          <w:tcPr>
            <w:tcW w:w="575" w:type="dxa"/>
          </w:tcPr>
          <w:p w14:paraId="7FE84F29" w14:textId="77777777" w:rsidR="00142738" w:rsidRDefault="00142738">
            <w:pPr>
              <w:ind w:firstLine="0"/>
              <w:rPr>
                <w:b/>
                <w:bCs/>
                <w:kern w:val="2"/>
                <w14:ligatures w14:val="standardContextual"/>
              </w:rPr>
            </w:pPr>
          </w:p>
        </w:tc>
      </w:tr>
    </w:tbl>
    <w:p w14:paraId="2664C9A0" w14:textId="77777777" w:rsidR="00142738" w:rsidRDefault="00142738" w:rsidP="00673AC0">
      <w:pPr>
        <w:jc w:val="center"/>
        <w:rPr>
          <w:b/>
          <w:i/>
        </w:rPr>
      </w:pPr>
      <w:r>
        <w:rPr>
          <w:b/>
          <w:i/>
        </w:rPr>
        <w:t>Hà Nội, tháng 11 năm 2024</w:t>
      </w:r>
      <w:bookmarkEnd w:id="0"/>
    </w:p>
    <w:p w14:paraId="0397C6E9" w14:textId="77777777" w:rsidR="00142738" w:rsidRPr="00493190" w:rsidRDefault="00142738" w:rsidP="00493190">
      <w:pPr>
        <w:pStyle w:val="Heading1"/>
        <w:jc w:val="center"/>
        <w:rPr>
          <w:rFonts w:ascii="Times New Roman" w:hAnsi="Times New Roman"/>
          <w:lang w:val="vi-VN"/>
        </w:rPr>
      </w:pPr>
      <w:bookmarkStart w:id="1" w:name="_Toc184042657"/>
      <w:r w:rsidRPr="00493190">
        <w:rPr>
          <w:rFonts w:ascii="Times New Roman" w:hAnsi="Times New Roman"/>
          <w:lang w:val="vi-VN"/>
        </w:rPr>
        <w:lastRenderedPageBreak/>
        <w:t>LỜI CẢM ƠN</w:t>
      </w:r>
      <w:bookmarkEnd w:id="1"/>
    </w:p>
    <w:p w14:paraId="70B68C91" w14:textId="77777777" w:rsidR="00724485" w:rsidRPr="00724485" w:rsidRDefault="00724485" w:rsidP="009F2DB8">
      <w:pPr>
        <w:pStyle w:val="NormalWeb"/>
        <w:spacing w:line="360" w:lineRule="auto"/>
        <w:ind w:firstLine="720"/>
        <w:jc w:val="both"/>
        <w:rPr>
          <w:sz w:val="26"/>
          <w:szCs w:val="26"/>
        </w:rPr>
      </w:pPr>
      <w:r w:rsidRPr="00724485">
        <w:rPr>
          <w:sz w:val="26"/>
          <w:szCs w:val="26"/>
        </w:rPr>
        <w:t xml:space="preserve">Nhóm em xin bày tỏ lòng biết ơn sâu sắc và chân thành nhất đến </w:t>
      </w:r>
      <w:r w:rsidRPr="00724485">
        <w:rPr>
          <w:b/>
          <w:sz w:val="26"/>
          <w:szCs w:val="26"/>
        </w:rPr>
        <w:t>PGS. Nguyễn Thanh Tùng</w:t>
      </w:r>
      <w:r w:rsidRPr="00724485">
        <w:rPr>
          <w:sz w:val="26"/>
          <w:szCs w:val="26"/>
        </w:rPr>
        <w:t xml:space="preserve">, giảng viên môn </w:t>
      </w:r>
      <w:r w:rsidRPr="00724485">
        <w:rPr>
          <w:b/>
          <w:sz w:val="26"/>
          <w:szCs w:val="26"/>
        </w:rPr>
        <w:t>Học máy và Khai phá dữ liệu</w:t>
      </w:r>
      <w:r w:rsidRPr="00724485">
        <w:rPr>
          <w:sz w:val="26"/>
          <w:szCs w:val="26"/>
        </w:rPr>
        <w:t>, người đã tận tình hướng dẫn và đồng hành cùng nhóm em trong suốt quá trình thực hiện đề tài "</w:t>
      </w:r>
      <w:r w:rsidRPr="00724485">
        <w:rPr>
          <w:b/>
          <w:i/>
          <w:sz w:val="26"/>
          <w:szCs w:val="26"/>
        </w:rPr>
        <w:t>Ứng dụng học máy nhận dạng xâm nhập mạng doanh nghiệp.</w:t>
      </w:r>
      <w:r w:rsidRPr="00724485">
        <w:rPr>
          <w:sz w:val="26"/>
          <w:szCs w:val="26"/>
        </w:rPr>
        <w:t>"</w:t>
      </w:r>
    </w:p>
    <w:p w14:paraId="263B9229" w14:textId="77777777" w:rsidR="00724485" w:rsidRPr="00724485" w:rsidRDefault="00724485" w:rsidP="009F2DB8">
      <w:pPr>
        <w:pStyle w:val="NormalWeb"/>
        <w:spacing w:line="360" w:lineRule="auto"/>
        <w:ind w:firstLine="720"/>
        <w:jc w:val="both"/>
        <w:rPr>
          <w:sz w:val="26"/>
          <w:szCs w:val="26"/>
        </w:rPr>
      </w:pPr>
      <w:r w:rsidRPr="00724485">
        <w:rPr>
          <w:sz w:val="26"/>
          <w:szCs w:val="26"/>
        </w:rPr>
        <w:t>Trong suốt học kỳ, thầy không chỉ truyền đạt những kiến thức chuyên môn sâu sắc về học máy, an ninh mạng và phân tích dữ liệu mà còn chia sẻ nhiều kinh nghiệm thực tiễn quý giá trong lĩnh vực khai phá dữ liệu và xây dựng mô hình dự đoán. Nhờ sự hướng dẫn tận tâm của thầy, nhóm em đã từng bước nắm vững các khái niệm phức tạp, từ việc tiền xử lý dữ liệu, chọn lựa thuật toán phù hợp, xây dựng mô hình đến đánh giá hiệu quả và triển khai giải pháp.</w:t>
      </w:r>
    </w:p>
    <w:p w14:paraId="5662EF8E" w14:textId="77777777" w:rsidR="00724485" w:rsidRPr="00724485" w:rsidRDefault="00724485" w:rsidP="009F2DB8">
      <w:pPr>
        <w:pStyle w:val="NormalWeb"/>
        <w:spacing w:line="360" w:lineRule="auto"/>
        <w:ind w:firstLine="720"/>
        <w:jc w:val="both"/>
        <w:rPr>
          <w:sz w:val="26"/>
          <w:szCs w:val="26"/>
        </w:rPr>
      </w:pPr>
      <w:r w:rsidRPr="00724485">
        <w:rPr>
          <w:sz w:val="26"/>
          <w:szCs w:val="26"/>
        </w:rPr>
        <w:t>Đặc biệt, thầy luôn kiên nhẫn xem xét và góp ý chi tiết cho từng giai đoạn nghiên cứu của nhóm. Những nhận xét sắc sảo và gợi ý mang tính định hướng của thầy đã giúp nhóm em kịp thời nhận ra các vấn đề kỹ thuật, tối ưu hóa thuật toán và cải thiện khả năng nhận dạng xâm nhập của hệ thống. Qua đó, nhóm em không chỉ nâng cao khả năng áp dụng lý thuyết vào thực tiễn mà còn rèn luyện được kỹ năng phân tích và giải quyết vấn đề, những yếu tố vô cùng quan trọng cho sự nghiệp trong tương lai.</w:t>
      </w:r>
    </w:p>
    <w:p w14:paraId="2C8D116C" w14:textId="77777777" w:rsidR="00724485" w:rsidRPr="00724485" w:rsidRDefault="00724485" w:rsidP="009F2DB8">
      <w:pPr>
        <w:pStyle w:val="NormalWeb"/>
        <w:spacing w:line="360" w:lineRule="auto"/>
        <w:ind w:firstLine="720"/>
        <w:jc w:val="both"/>
        <w:rPr>
          <w:sz w:val="26"/>
          <w:szCs w:val="26"/>
        </w:rPr>
      </w:pPr>
      <w:r w:rsidRPr="00724485">
        <w:rPr>
          <w:sz w:val="26"/>
          <w:szCs w:val="26"/>
        </w:rPr>
        <w:t>Không chỉ là người truyền đạt kiến thức, thầy còn giúp nhóm em phát triển tư duy logic, kỹ năng làm việc nhóm và phong thái làm việc chuyên nghiệp. Những bài học này không chỉ giúp nhóm hoàn thành đề tài một cách tốt nhất mà còn là hành trang quý giá trong quá trình học tập và phát triển sau này.</w:t>
      </w:r>
    </w:p>
    <w:p w14:paraId="3AE23939" w14:textId="77777777" w:rsidR="00142738" w:rsidRDefault="00724485" w:rsidP="009F2DB8">
      <w:pPr>
        <w:pStyle w:val="NormalWeb"/>
        <w:spacing w:line="360" w:lineRule="auto"/>
        <w:ind w:firstLine="720"/>
        <w:jc w:val="both"/>
        <w:rPr>
          <w:sz w:val="26"/>
          <w:szCs w:val="26"/>
        </w:rPr>
      </w:pPr>
      <w:r w:rsidRPr="00724485">
        <w:rPr>
          <w:sz w:val="26"/>
          <w:szCs w:val="26"/>
        </w:rPr>
        <w:t>Nhóm em xin gửi lời cảm ơn chân thành đến thầy vì sự tận tâm, nhiệt huyết và những đóng góp to lớn cho sự thành công của đề tài. Kính chúc thầy dồi dào sức khỏe, hạnh phúc và ngày càng thành công trong sự nghiệp giáo dục.</w:t>
      </w:r>
    </w:p>
    <w:p w14:paraId="13BA0325" w14:textId="77777777" w:rsidR="00233CCC" w:rsidRPr="00233CCC" w:rsidRDefault="00233CCC" w:rsidP="00233CCC">
      <w:pPr>
        <w:pStyle w:val="NormalWeb"/>
        <w:spacing w:line="360" w:lineRule="auto"/>
        <w:jc w:val="both"/>
        <w:rPr>
          <w:sz w:val="26"/>
          <w:szCs w:val="26"/>
        </w:rPr>
      </w:pPr>
    </w:p>
    <w:p w14:paraId="62176833" w14:textId="77777777" w:rsidR="00142738" w:rsidRDefault="00142738" w:rsidP="003668A2">
      <w:pPr>
        <w:pStyle w:val="Heading1"/>
        <w:jc w:val="center"/>
        <w:rPr>
          <w:rFonts w:ascii="Times New Roman" w:hAnsi="Times New Roman"/>
          <w:bCs w:val="0"/>
        </w:rPr>
      </w:pPr>
      <w:bookmarkStart w:id="2" w:name="_Toc184042658"/>
      <w:r w:rsidRPr="003668A2">
        <w:rPr>
          <w:rFonts w:ascii="Times New Roman" w:hAnsi="Times New Roman"/>
          <w:bCs w:val="0"/>
        </w:rPr>
        <w:lastRenderedPageBreak/>
        <w:t>MỤC LỤC</w:t>
      </w:r>
      <w:bookmarkEnd w:id="2"/>
    </w:p>
    <w:sdt>
      <w:sdtPr>
        <w:rPr>
          <w:rFonts w:ascii="Times New Roman" w:eastAsiaTheme="minorEastAsia" w:hAnsi="Times New Roman"/>
          <w:color w:val="auto"/>
          <w:sz w:val="26"/>
          <w:szCs w:val="26"/>
          <w:lang w:eastAsia="ja-JP"/>
        </w:rPr>
        <w:id w:val="102544554"/>
        <w:docPartObj>
          <w:docPartGallery w:val="Table of Contents"/>
          <w:docPartUnique/>
        </w:docPartObj>
      </w:sdtPr>
      <w:sdtEndPr>
        <w:rPr>
          <w:b/>
          <w:bCs/>
          <w:noProof/>
        </w:rPr>
      </w:sdtEndPr>
      <w:sdtContent>
        <w:p w14:paraId="37054A7D" w14:textId="77777777" w:rsidR="0037002D" w:rsidRDefault="0037002D">
          <w:pPr>
            <w:pStyle w:val="TOCHeading"/>
          </w:pPr>
        </w:p>
        <w:p w14:paraId="61076EB5" w14:textId="77777777" w:rsidR="006F5A6E" w:rsidRDefault="0037002D">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84042657" w:history="1">
            <w:r w:rsidR="006F5A6E" w:rsidRPr="006F5A6E">
              <w:rPr>
                <w:rStyle w:val="Hyperlink"/>
                <w:b/>
                <w:noProof/>
                <w:lang w:val="vi-VN"/>
              </w:rPr>
              <w:t>LỜI CẢM ƠN</w:t>
            </w:r>
            <w:r w:rsidR="006F5A6E">
              <w:rPr>
                <w:noProof/>
                <w:webHidden/>
              </w:rPr>
              <w:tab/>
            </w:r>
            <w:r w:rsidR="006F5A6E">
              <w:rPr>
                <w:noProof/>
                <w:webHidden/>
              </w:rPr>
              <w:fldChar w:fldCharType="begin"/>
            </w:r>
            <w:r w:rsidR="006F5A6E">
              <w:rPr>
                <w:noProof/>
                <w:webHidden/>
              </w:rPr>
              <w:instrText xml:space="preserve"> PAGEREF _Toc184042657 \h </w:instrText>
            </w:r>
            <w:r w:rsidR="006F5A6E">
              <w:rPr>
                <w:noProof/>
                <w:webHidden/>
              </w:rPr>
            </w:r>
            <w:r w:rsidR="006F5A6E">
              <w:rPr>
                <w:noProof/>
                <w:webHidden/>
              </w:rPr>
              <w:fldChar w:fldCharType="separate"/>
            </w:r>
            <w:r w:rsidR="00D07B15">
              <w:rPr>
                <w:noProof/>
                <w:webHidden/>
              </w:rPr>
              <w:t>2</w:t>
            </w:r>
            <w:r w:rsidR="006F5A6E">
              <w:rPr>
                <w:noProof/>
                <w:webHidden/>
              </w:rPr>
              <w:fldChar w:fldCharType="end"/>
            </w:r>
          </w:hyperlink>
        </w:p>
        <w:p w14:paraId="752EF2A9" w14:textId="77777777" w:rsidR="006F5A6E" w:rsidRDefault="00701427">
          <w:pPr>
            <w:pStyle w:val="TOC1"/>
            <w:rPr>
              <w:rFonts w:asciiTheme="minorHAnsi" w:eastAsiaTheme="minorEastAsia" w:hAnsiTheme="minorHAnsi" w:cstheme="minorBidi"/>
              <w:noProof/>
              <w:sz w:val="22"/>
              <w:szCs w:val="22"/>
              <w:lang w:eastAsia="en-US"/>
            </w:rPr>
          </w:pPr>
          <w:hyperlink w:anchor="_Toc184042658" w:history="1">
            <w:r w:rsidR="006F5A6E" w:rsidRPr="006F5A6E">
              <w:rPr>
                <w:rStyle w:val="Hyperlink"/>
                <w:b/>
                <w:noProof/>
              </w:rPr>
              <w:t>MỤC LỤC</w:t>
            </w:r>
            <w:r w:rsidR="006F5A6E">
              <w:rPr>
                <w:noProof/>
                <w:webHidden/>
              </w:rPr>
              <w:tab/>
            </w:r>
            <w:r w:rsidR="006F5A6E">
              <w:rPr>
                <w:noProof/>
                <w:webHidden/>
              </w:rPr>
              <w:fldChar w:fldCharType="begin"/>
            </w:r>
            <w:r w:rsidR="006F5A6E">
              <w:rPr>
                <w:noProof/>
                <w:webHidden/>
              </w:rPr>
              <w:instrText xml:space="preserve"> PAGEREF _Toc184042658 \h </w:instrText>
            </w:r>
            <w:r w:rsidR="006F5A6E">
              <w:rPr>
                <w:noProof/>
                <w:webHidden/>
              </w:rPr>
            </w:r>
            <w:r w:rsidR="006F5A6E">
              <w:rPr>
                <w:noProof/>
                <w:webHidden/>
              </w:rPr>
              <w:fldChar w:fldCharType="separate"/>
            </w:r>
            <w:r w:rsidR="00D07B15">
              <w:rPr>
                <w:noProof/>
                <w:webHidden/>
              </w:rPr>
              <w:t>3</w:t>
            </w:r>
            <w:r w:rsidR="006F5A6E">
              <w:rPr>
                <w:noProof/>
                <w:webHidden/>
              </w:rPr>
              <w:fldChar w:fldCharType="end"/>
            </w:r>
          </w:hyperlink>
        </w:p>
        <w:p w14:paraId="25204697" w14:textId="77777777" w:rsidR="006F5A6E" w:rsidRDefault="00701427">
          <w:pPr>
            <w:pStyle w:val="TOC1"/>
            <w:rPr>
              <w:rFonts w:asciiTheme="minorHAnsi" w:eastAsiaTheme="minorEastAsia" w:hAnsiTheme="minorHAnsi" w:cstheme="minorBidi"/>
              <w:noProof/>
              <w:sz w:val="22"/>
              <w:szCs w:val="22"/>
              <w:lang w:eastAsia="en-US"/>
            </w:rPr>
          </w:pPr>
          <w:hyperlink w:anchor="_Toc184042659" w:history="1">
            <w:r w:rsidR="006F5A6E" w:rsidRPr="006F5A6E">
              <w:rPr>
                <w:rStyle w:val="Hyperlink"/>
                <w:b/>
                <w:noProof/>
                <w:lang w:val="vi-VN"/>
              </w:rPr>
              <w:t>BẢNG CÁC KÝ HIỆU, CÁC CHỮ VIẾT TẮT</w:t>
            </w:r>
            <w:r w:rsidR="006F5A6E">
              <w:rPr>
                <w:noProof/>
                <w:webHidden/>
              </w:rPr>
              <w:tab/>
            </w:r>
            <w:r w:rsidR="006F5A6E">
              <w:rPr>
                <w:noProof/>
                <w:webHidden/>
              </w:rPr>
              <w:fldChar w:fldCharType="begin"/>
            </w:r>
            <w:r w:rsidR="006F5A6E">
              <w:rPr>
                <w:noProof/>
                <w:webHidden/>
              </w:rPr>
              <w:instrText xml:space="preserve"> PAGEREF _Toc184042659 \h </w:instrText>
            </w:r>
            <w:r w:rsidR="006F5A6E">
              <w:rPr>
                <w:noProof/>
                <w:webHidden/>
              </w:rPr>
            </w:r>
            <w:r w:rsidR="006F5A6E">
              <w:rPr>
                <w:noProof/>
                <w:webHidden/>
              </w:rPr>
              <w:fldChar w:fldCharType="separate"/>
            </w:r>
            <w:r w:rsidR="00D07B15">
              <w:rPr>
                <w:noProof/>
                <w:webHidden/>
              </w:rPr>
              <w:t>5</w:t>
            </w:r>
            <w:r w:rsidR="006F5A6E">
              <w:rPr>
                <w:noProof/>
                <w:webHidden/>
              </w:rPr>
              <w:fldChar w:fldCharType="end"/>
            </w:r>
          </w:hyperlink>
        </w:p>
        <w:p w14:paraId="6240D8CF" w14:textId="77777777" w:rsidR="006F5A6E" w:rsidRDefault="00701427">
          <w:pPr>
            <w:pStyle w:val="TOC1"/>
            <w:rPr>
              <w:rFonts w:asciiTheme="minorHAnsi" w:eastAsiaTheme="minorEastAsia" w:hAnsiTheme="minorHAnsi" w:cstheme="minorBidi"/>
              <w:noProof/>
              <w:sz w:val="22"/>
              <w:szCs w:val="22"/>
              <w:lang w:eastAsia="en-US"/>
            </w:rPr>
          </w:pPr>
          <w:hyperlink w:anchor="_Toc184042660" w:history="1">
            <w:r w:rsidR="006F5A6E" w:rsidRPr="006F5A6E">
              <w:rPr>
                <w:rStyle w:val="Hyperlink"/>
                <w:b/>
                <w:noProof/>
                <w:lang w:val="vi-VN"/>
              </w:rPr>
              <w:t>DANH MỤC CÁC BẢNG</w:t>
            </w:r>
            <w:r w:rsidR="006F5A6E">
              <w:rPr>
                <w:noProof/>
                <w:webHidden/>
              </w:rPr>
              <w:tab/>
            </w:r>
            <w:r w:rsidR="006F5A6E">
              <w:rPr>
                <w:noProof/>
                <w:webHidden/>
              </w:rPr>
              <w:fldChar w:fldCharType="begin"/>
            </w:r>
            <w:r w:rsidR="006F5A6E">
              <w:rPr>
                <w:noProof/>
                <w:webHidden/>
              </w:rPr>
              <w:instrText xml:space="preserve"> PAGEREF _Toc184042660 \h </w:instrText>
            </w:r>
            <w:r w:rsidR="006F5A6E">
              <w:rPr>
                <w:noProof/>
                <w:webHidden/>
              </w:rPr>
            </w:r>
            <w:r w:rsidR="006F5A6E">
              <w:rPr>
                <w:noProof/>
                <w:webHidden/>
              </w:rPr>
              <w:fldChar w:fldCharType="separate"/>
            </w:r>
            <w:r w:rsidR="00D07B15">
              <w:rPr>
                <w:noProof/>
                <w:webHidden/>
              </w:rPr>
              <w:t>9</w:t>
            </w:r>
            <w:r w:rsidR="006F5A6E">
              <w:rPr>
                <w:noProof/>
                <w:webHidden/>
              </w:rPr>
              <w:fldChar w:fldCharType="end"/>
            </w:r>
          </w:hyperlink>
        </w:p>
        <w:p w14:paraId="6CCA61C0" w14:textId="77777777" w:rsidR="006F5A6E" w:rsidRDefault="00701427">
          <w:pPr>
            <w:pStyle w:val="TOC1"/>
            <w:rPr>
              <w:rFonts w:asciiTheme="minorHAnsi" w:eastAsiaTheme="minorEastAsia" w:hAnsiTheme="minorHAnsi" w:cstheme="minorBidi"/>
              <w:noProof/>
              <w:sz w:val="22"/>
              <w:szCs w:val="22"/>
              <w:lang w:eastAsia="en-US"/>
            </w:rPr>
          </w:pPr>
          <w:hyperlink w:anchor="_Toc184042661" w:history="1">
            <w:r w:rsidR="006F5A6E" w:rsidRPr="006F5A6E">
              <w:rPr>
                <w:rStyle w:val="Hyperlink"/>
                <w:b/>
                <w:noProof/>
                <w:lang w:val="vi-VN"/>
              </w:rPr>
              <w:t>DANH MỤC CÁC HÌNH ẢNH</w:t>
            </w:r>
            <w:r w:rsidR="006F5A6E">
              <w:rPr>
                <w:noProof/>
                <w:webHidden/>
              </w:rPr>
              <w:tab/>
            </w:r>
            <w:r w:rsidR="006F5A6E">
              <w:rPr>
                <w:noProof/>
                <w:webHidden/>
              </w:rPr>
              <w:fldChar w:fldCharType="begin"/>
            </w:r>
            <w:r w:rsidR="006F5A6E">
              <w:rPr>
                <w:noProof/>
                <w:webHidden/>
              </w:rPr>
              <w:instrText xml:space="preserve"> PAGEREF _Toc184042661 \h </w:instrText>
            </w:r>
            <w:r w:rsidR="006F5A6E">
              <w:rPr>
                <w:noProof/>
                <w:webHidden/>
              </w:rPr>
            </w:r>
            <w:r w:rsidR="006F5A6E">
              <w:rPr>
                <w:noProof/>
                <w:webHidden/>
              </w:rPr>
              <w:fldChar w:fldCharType="separate"/>
            </w:r>
            <w:r w:rsidR="00D07B15">
              <w:rPr>
                <w:noProof/>
                <w:webHidden/>
              </w:rPr>
              <w:t>10</w:t>
            </w:r>
            <w:r w:rsidR="006F5A6E">
              <w:rPr>
                <w:noProof/>
                <w:webHidden/>
              </w:rPr>
              <w:fldChar w:fldCharType="end"/>
            </w:r>
          </w:hyperlink>
        </w:p>
        <w:p w14:paraId="2B14F9D0" w14:textId="77777777" w:rsidR="006F5A6E" w:rsidRDefault="00701427">
          <w:pPr>
            <w:pStyle w:val="TOC1"/>
            <w:rPr>
              <w:rFonts w:asciiTheme="minorHAnsi" w:eastAsiaTheme="minorEastAsia" w:hAnsiTheme="minorHAnsi" w:cstheme="minorBidi"/>
              <w:noProof/>
              <w:sz w:val="22"/>
              <w:szCs w:val="22"/>
              <w:lang w:eastAsia="en-US"/>
            </w:rPr>
          </w:pPr>
          <w:hyperlink w:anchor="_Toc184042662" w:history="1">
            <w:r w:rsidR="006F5A6E" w:rsidRPr="006F5A6E">
              <w:rPr>
                <w:rStyle w:val="Hyperlink"/>
                <w:b/>
                <w:noProof/>
              </w:rPr>
              <w:t>MỞ ĐẦU</w:t>
            </w:r>
            <w:r w:rsidR="006F5A6E">
              <w:rPr>
                <w:noProof/>
                <w:webHidden/>
              </w:rPr>
              <w:tab/>
            </w:r>
            <w:r w:rsidR="006F5A6E">
              <w:rPr>
                <w:noProof/>
                <w:webHidden/>
              </w:rPr>
              <w:fldChar w:fldCharType="begin"/>
            </w:r>
            <w:r w:rsidR="006F5A6E">
              <w:rPr>
                <w:noProof/>
                <w:webHidden/>
              </w:rPr>
              <w:instrText xml:space="preserve"> PAGEREF _Toc184042662 \h </w:instrText>
            </w:r>
            <w:r w:rsidR="006F5A6E">
              <w:rPr>
                <w:noProof/>
                <w:webHidden/>
              </w:rPr>
            </w:r>
            <w:r w:rsidR="006F5A6E">
              <w:rPr>
                <w:noProof/>
                <w:webHidden/>
              </w:rPr>
              <w:fldChar w:fldCharType="separate"/>
            </w:r>
            <w:r w:rsidR="00D07B15">
              <w:rPr>
                <w:noProof/>
                <w:webHidden/>
              </w:rPr>
              <w:t>11</w:t>
            </w:r>
            <w:r w:rsidR="006F5A6E">
              <w:rPr>
                <w:noProof/>
                <w:webHidden/>
              </w:rPr>
              <w:fldChar w:fldCharType="end"/>
            </w:r>
          </w:hyperlink>
        </w:p>
        <w:p w14:paraId="5EC06C2A" w14:textId="77777777" w:rsidR="006F5A6E" w:rsidRDefault="00701427">
          <w:pPr>
            <w:pStyle w:val="TOC1"/>
            <w:rPr>
              <w:rFonts w:asciiTheme="minorHAnsi" w:eastAsiaTheme="minorEastAsia" w:hAnsiTheme="minorHAnsi" w:cstheme="minorBidi"/>
              <w:noProof/>
              <w:sz w:val="22"/>
              <w:szCs w:val="22"/>
              <w:lang w:eastAsia="en-US"/>
            </w:rPr>
          </w:pPr>
          <w:hyperlink w:anchor="_Toc184042663" w:history="1">
            <w:r w:rsidR="006F5A6E" w:rsidRPr="006F5A6E">
              <w:rPr>
                <w:rStyle w:val="Hyperlink"/>
                <w:b/>
                <w:noProof/>
              </w:rPr>
              <w:t>PHẦN I. GIỚI</w:t>
            </w:r>
            <w:r w:rsidR="006F5A6E" w:rsidRPr="006F5A6E">
              <w:rPr>
                <w:rStyle w:val="Hyperlink"/>
                <w:b/>
                <w:noProof/>
                <w:lang w:val="vi-VN"/>
              </w:rPr>
              <w:t xml:space="preserve"> THIỆU </w:t>
            </w:r>
            <w:r w:rsidR="006F5A6E" w:rsidRPr="006F5A6E">
              <w:rPr>
                <w:rStyle w:val="Hyperlink"/>
                <w:b/>
                <w:noProof/>
              </w:rPr>
              <w:t>TỔNG QUAN</w:t>
            </w:r>
            <w:r w:rsidR="006F5A6E">
              <w:rPr>
                <w:noProof/>
                <w:webHidden/>
              </w:rPr>
              <w:tab/>
            </w:r>
            <w:r w:rsidR="006F5A6E">
              <w:rPr>
                <w:noProof/>
                <w:webHidden/>
              </w:rPr>
              <w:fldChar w:fldCharType="begin"/>
            </w:r>
            <w:r w:rsidR="006F5A6E">
              <w:rPr>
                <w:noProof/>
                <w:webHidden/>
              </w:rPr>
              <w:instrText xml:space="preserve"> PAGEREF _Toc184042663 \h </w:instrText>
            </w:r>
            <w:r w:rsidR="006F5A6E">
              <w:rPr>
                <w:noProof/>
                <w:webHidden/>
              </w:rPr>
            </w:r>
            <w:r w:rsidR="006F5A6E">
              <w:rPr>
                <w:noProof/>
                <w:webHidden/>
              </w:rPr>
              <w:fldChar w:fldCharType="separate"/>
            </w:r>
            <w:r w:rsidR="00D07B15">
              <w:rPr>
                <w:noProof/>
                <w:webHidden/>
              </w:rPr>
              <w:t>12</w:t>
            </w:r>
            <w:r w:rsidR="006F5A6E">
              <w:rPr>
                <w:noProof/>
                <w:webHidden/>
              </w:rPr>
              <w:fldChar w:fldCharType="end"/>
            </w:r>
          </w:hyperlink>
        </w:p>
        <w:p w14:paraId="17026BAA"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64" w:history="1">
            <w:r w:rsidR="006F5A6E" w:rsidRPr="00FB4803">
              <w:rPr>
                <w:rStyle w:val="Hyperlink"/>
                <w:noProof/>
                <w:lang w:val="vi-VN"/>
              </w:rPr>
              <w:t xml:space="preserve">1. </w:t>
            </w:r>
            <w:r w:rsidR="006F5A6E" w:rsidRPr="00FB4803">
              <w:rPr>
                <w:rStyle w:val="Hyperlink"/>
                <w:noProof/>
              </w:rPr>
              <w:t>Giới thiệu bài toán</w:t>
            </w:r>
            <w:r w:rsidR="006F5A6E">
              <w:rPr>
                <w:noProof/>
                <w:webHidden/>
              </w:rPr>
              <w:tab/>
            </w:r>
            <w:r w:rsidR="006F5A6E">
              <w:rPr>
                <w:noProof/>
                <w:webHidden/>
              </w:rPr>
              <w:fldChar w:fldCharType="begin"/>
            </w:r>
            <w:r w:rsidR="006F5A6E">
              <w:rPr>
                <w:noProof/>
                <w:webHidden/>
              </w:rPr>
              <w:instrText xml:space="preserve"> PAGEREF _Toc184042664 \h </w:instrText>
            </w:r>
            <w:r w:rsidR="006F5A6E">
              <w:rPr>
                <w:noProof/>
                <w:webHidden/>
              </w:rPr>
            </w:r>
            <w:r w:rsidR="006F5A6E">
              <w:rPr>
                <w:noProof/>
                <w:webHidden/>
              </w:rPr>
              <w:fldChar w:fldCharType="separate"/>
            </w:r>
            <w:r w:rsidR="00D07B15">
              <w:rPr>
                <w:noProof/>
                <w:webHidden/>
              </w:rPr>
              <w:t>12</w:t>
            </w:r>
            <w:r w:rsidR="006F5A6E">
              <w:rPr>
                <w:noProof/>
                <w:webHidden/>
              </w:rPr>
              <w:fldChar w:fldCharType="end"/>
            </w:r>
          </w:hyperlink>
        </w:p>
        <w:p w14:paraId="52E91B85"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65" w:history="1">
            <w:r w:rsidR="006F5A6E" w:rsidRPr="00FB4803">
              <w:rPr>
                <w:rStyle w:val="Hyperlink"/>
                <w:noProof/>
                <w:lang w:val="vi-VN"/>
              </w:rPr>
              <w:t xml:space="preserve">2. </w:t>
            </w:r>
            <w:r w:rsidR="006F5A6E" w:rsidRPr="00FB4803">
              <w:rPr>
                <w:rStyle w:val="Hyperlink"/>
                <w:noProof/>
              </w:rPr>
              <w:t>Bộ</w:t>
            </w:r>
            <w:r w:rsidR="006F5A6E" w:rsidRPr="00FB4803">
              <w:rPr>
                <w:rStyle w:val="Hyperlink"/>
                <w:noProof/>
                <w:lang w:val="vi-VN"/>
              </w:rPr>
              <w:t xml:space="preserve"> d</w:t>
            </w:r>
            <w:r w:rsidR="006F5A6E" w:rsidRPr="00FB4803">
              <w:rPr>
                <w:rStyle w:val="Hyperlink"/>
                <w:noProof/>
              </w:rPr>
              <w:t>ữ liệu</w:t>
            </w:r>
            <w:r w:rsidR="006F5A6E" w:rsidRPr="00FB4803">
              <w:rPr>
                <w:rStyle w:val="Hyperlink"/>
                <w:noProof/>
                <w:lang w:val="vi-VN"/>
              </w:rPr>
              <w:t xml:space="preserve"> sử dụng</w:t>
            </w:r>
            <w:r w:rsidR="006F5A6E">
              <w:rPr>
                <w:noProof/>
                <w:webHidden/>
              </w:rPr>
              <w:tab/>
            </w:r>
            <w:r w:rsidR="006F5A6E">
              <w:rPr>
                <w:noProof/>
                <w:webHidden/>
              </w:rPr>
              <w:fldChar w:fldCharType="begin"/>
            </w:r>
            <w:r w:rsidR="006F5A6E">
              <w:rPr>
                <w:noProof/>
                <w:webHidden/>
              </w:rPr>
              <w:instrText xml:space="preserve"> PAGEREF _Toc184042665 \h </w:instrText>
            </w:r>
            <w:r w:rsidR="006F5A6E">
              <w:rPr>
                <w:noProof/>
                <w:webHidden/>
              </w:rPr>
            </w:r>
            <w:r w:rsidR="006F5A6E">
              <w:rPr>
                <w:noProof/>
                <w:webHidden/>
              </w:rPr>
              <w:fldChar w:fldCharType="separate"/>
            </w:r>
            <w:r w:rsidR="00D07B15">
              <w:rPr>
                <w:noProof/>
                <w:webHidden/>
              </w:rPr>
              <w:t>13</w:t>
            </w:r>
            <w:r w:rsidR="006F5A6E">
              <w:rPr>
                <w:noProof/>
                <w:webHidden/>
              </w:rPr>
              <w:fldChar w:fldCharType="end"/>
            </w:r>
          </w:hyperlink>
        </w:p>
        <w:p w14:paraId="53D19116"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66" w:history="1">
            <w:r w:rsidR="006F5A6E" w:rsidRPr="00FB4803">
              <w:rPr>
                <w:rStyle w:val="Hyperlink"/>
                <w:noProof/>
                <w:lang w:val="vi-VN"/>
              </w:rPr>
              <w:t xml:space="preserve">3. </w:t>
            </w:r>
            <w:r w:rsidR="006F5A6E" w:rsidRPr="00FB4803">
              <w:rPr>
                <w:rStyle w:val="Hyperlink"/>
                <w:noProof/>
              </w:rPr>
              <w:t>Kết luận</w:t>
            </w:r>
            <w:r w:rsidR="006F5A6E">
              <w:rPr>
                <w:noProof/>
                <w:webHidden/>
              </w:rPr>
              <w:tab/>
            </w:r>
            <w:r w:rsidR="006F5A6E">
              <w:rPr>
                <w:noProof/>
                <w:webHidden/>
              </w:rPr>
              <w:fldChar w:fldCharType="begin"/>
            </w:r>
            <w:r w:rsidR="006F5A6E">
              <w:rPr>
                <w:noProof/>
                <w:webHidden/>
              </w:rPr>
              <w:instrText xml:space="preserve"> PAGEREF _Toc184042666 \h </w:instrText>
            </w:r>
            <w:r w:rsidR="006F5A6E">
              <w:rPr>
                <w:noProof/>
                <w:webHidden/>
              </w:rPr>
            </w:r>
            <w:r w:rsidR="006F5A6E">
              <w:rPr>
                <w:noProof/>
                <w:webHidden/>
              </w:rPr>
              <w:fldChar w:fldCharType="separate"/>
            </w:r>
            <w:r w:rsidR="00D07B15">
              <w:rPr>
                <w:noProof/>
                <w:webHidden/>
              </w:rPr>
              <w:t>13</w:t>
            </w:r>
            <w:r w:rsidR="006F5A6E">
              <w:rPr>
                <w:noProof/>
                <w:webHidden/>
              </w:rPr>
              <w:fldChar w:fldCharType="end"/>
            </w:r>
          </w:hyperlink>
        </w:p>
        <w:p w14:paraId="29B7D5AE" w14:textId="77777777" w:rsidR="006F5A6E" w:rsidRDefault="00701427">
          <w:pPr>
            <w:pStyle w:val="TOC1"/>
            <w:rPr>
              <w:rFonts w:asciiTheme="minorHAnsi" w:eastAsiaTheme="minorEastAsia" w:hAnsiTheme="minorHAnsi" w:cstheme="minorBidi"/>
              <w:noProof/>
              <w:sz w:val="22"/>
              <w:szCs w:val="22"/>
              <w:lang w:eastAsia="en-US"/>
            </w:rPr>
          </w:pPr>
          <w:hyperlink w:anchor="_Toc184042667" w:history="1">
            <w:r w:rsidR="006F5A6E" w:rsidRPr="006F5A6E">
              <w:rPr>
                <w:rStyle w:val="Hyperlink"/>
                <w:b/>
                <w:noProof/>
              </w:rPr>
              <w:t>PHẦN II. PHƯƠNG PHÁP THỰC HIỆN</w:t>
            </w:r>
            <w:r w:rsidR="006F5A6E">
              <w:rPr>
                <w:noProof/>
                <w:webHidden/>
              </w:rPr>
              <w:tab/>
            </w:r>
            <w:r w:rsidR="006F5A6E">
              <w:rPr>
                <w:noProof/>
                <w:webHidden/>
              </w:rPr>
              <w:fldChar w:fldCharType="begin"/>
            </w:r>
            <w:r w:rsidR="006F5A6E">
              <w:rPr>
                <w:noProof/>
                <w:webHidden/>
              </w:rPr>
              <w:instrText xml:space="preserve"> PAGEREF _Toc184042667 \h </w:instrText>
            </w:r>
            <w:r w:rsidR="006F5A6E">
              <w:rPr>
                <w:noProof/>
                <w:webHidden/>
              </w:rPr>
            </w:r>
            <w:r w:rsidR="006F5A6E">
              <w:rPr>
                <w:noProof/>
                <w:webHidden/>
              </w:rPr>
              <w:fldChar w:fldCharType="separate"/>
            </w:r>
            <w:r w:rsidR="00D07B15">
              <w:rPr>
                <w:noProof/>
                <w:webHidden/>
              </w:rPr>
              <w:t>15</w:t>
            </w:r>
            <w:r w:rsidR="006F5A6E">
              <w:rPr>
                <w:noProof/>
                <w:webHidden/>
              </w:rPr>
              <w:fldChar w:fldCharType="end"/>
            </w:r>
          </w:hyperlink>
        </w:p>
        <w:p w14:paraId="0C8D4224"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68" w:history="1">
            <w:r w:rsidR="006F5A6E" w:rsidRPr="00FB4803">
              <w:rPr>
                <w:rStyle w:val="Hyperlink"/>
                <w:noProof/>
              </w:rPr>
              <w:t>1</w:t>
            </w:r>
            <w:r w:rsidR="006F5A6E" w:rsidRPr="00FB4803">
              <w:rPr>
                <w:rStyle w:val="Hyperlink"/>
                <w:noProof/>
                <w:lang w:val="vi-VN"/>
              </w:rPr>
              <w:t xml:space="preserve">. </w:t>
            </w:r>
            <w:r w:rsidR="006F5A6E" w:rsidRPr="00FB4803">
              <w:rPr>
                <w:rStyle w:val="Hyperlink"/>
                <w:noProof/>
              </w:rPr>
              <w:t>Tổng quan</w:t>
            </w:r>
            <w:r w:rsidR="006F5A6E">
              <w:rPr>
                <w:noProof/>
                <w:webHidden/>
              </w:rPr>
              <w:tab/>
            </w:r>
            <w:r w:rsidR="006F5A6E">
              <w:rPr>
                <w:noProof/>
                <w:webHidden/>
              </w:rPr>
              <w:fldChar w:fldCharType="begin"/>
            </w:r>
            <w:r w:rsidR="006F5A6E">
              <w:rPr>
                <w:noProof/>
                <w:webHidden/>
              </w:rPr>
              <w:instrText xml:space="preserve"> PAGEREF _Toc184042668 \h </w:instrText>
            </w:r>
            <w:r w:rsidR="006F5A6E">
              <w:rPr>
                <w:noProof/>
                <w:webHidden/>
              </w:rPr>
            </w:r>
            <w:r w:rsidR="006F5A6E">
              <w:rPr>
                <w:noProof/>
                <w:webHidden/>
              </w:rPr>
              <w:fldChar w:fldCharType="separate"/>
            </w:r>
            <w:r w:rsidR="00D07B15">
              <w:rPr>
                <w:noProof/>
                <w:webHidden/>
              </w:rPr>
              <w:t>15</w:t>
            </w:r>
            <w:r w:rsidR="006F5A6E">
              <w:rPr>
                <w:noProof/>
                <w:webHidden/>
              </w:rPr>
              <w:fldChar w:fldCharType="end"/>
            </w:r>
          </w:hyperlink>
        </w:p>
        <w:p w14:paraId="222F0EF6"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69" w:history="1">
            <w:r w:rsidR="006F5A6E" w:rsidRPr="00FB4803">
              <w:rPr>
                <w:rStyle w:val="Hyperlink"/>
                <w:noProof/>
              </w:rPr>
              <w:t>1.1 Giới thiệu các</w:t>
            </w:r>
            <w:r w:rsidR="006F5A6E" w:rsidRPr="00FB4803">
              <w:rPr>
                <w:rStyle w:val="Hyperlink"/>
                <w:noProof/>
                <w:lang w:val="vi-VN"/>
              </w:rPr>
              <w:t xml:space="preserve"> </w:t>
            </w:r>
            <w:r w:rsidR="006F5A6E" w:rsidRPr="00FB4803">
              <w:rPr>
                <w:rStyle w:val="Hyperlink"/>
                <w:noProof/>
              </w:rPr>
              <w:t>kiến trúc mô</w:t>
            </w:r>
            <w:r w:rsidR="006F5A6E" w:rsidRPr="00FB4803">
              <w:rPr>
                <w:rStyle w:val="Hyperlink"/>
                <w:noProof/>
                <w:lang w:val="vi-VN"/>
              </w:rPr>
              <w:t xml:space="preserve"> hình</w:t>
            </w:r>
            <w:r w:rsidR="006F5A6E">
              <w:rPr>
                <w:noProof/>
                <w:webHidden/>
              </w:rPr>
              <w:tab/>
            </w:r>
            <w:r w:rsidR="006F5A6E">
              <w:rPr>
                <w:noProof/>
                <w:webHidden/>
              </w:rPr>
              <w:fldChar w:fldCharType="begin"/>
            </w:r>
            <w:r w:rsidR="006F5A6E">
              <w:rPr>
                <w:noProof/>
                <w:webHidden/>
              </w:rPr>
              <w:instrText xml:space="preserve"> PAGEREF _Toc184042669 \h </w:instrText>
            </w:r>
            <w:r w:rsidR="006F5A6E">
              <w:rPr>
                <w:noProof/>
                <w:webHidden/>
              </w:rPr>
            </w:r>
            <w:r w:rsidR="006F5A6E">
              <w:rPr>
                <w:noProof/>
                <w:webHidden/>
              </w:rPr>
              <w:fldChar w:fldCharType="separate"/>
            </w:r>
            <w:r w:rsidR="00D07B15">
              <w:rPr>
                <w:noProof/>
                <w:webHidden/>
              </w:rPr>
              <w:t>15</w:t>
            </w:r>
            <w:r w:rsidR="006F5A6E">
              <w:rPr>
                <w:noProof/>
                <w:webHidden/>
              </w:rPr>
              <w:fldChar w:fldCharType="end"/>
            </w:r>
          </w:hyperlink>
        </w:p>
        <w:p w14:paraId="025DA978"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70" w:history="1">
            <w:r w:rsidR="006F5A6E" w:rsidRPr="00FB4803">
              <w:rPr>
                <w:rStyle w:val="Hyperlink"/>
                <w:noProof/>
              </w:rPr>
              <w:t>1.2 Quy trình huấn luyện</w:t>
            </w:r>
            <w:r w:rsidR="006F5A6E">
              <w:rPr>
                <w:noProof/>
                <w:webHidden/>
              </w:rPr>
              <w:tab/>
            </w:r>
            <w:r w:rsidR="006F5A6E">
              <w:rPr>
                <w:noProof/>
                <w:webHidden/>
              </w:rPr>
              <w:fldChar w:fldCharType="begin"/>
            </w:r>
            <w:r w:rsidR="006F5A6E">
              <w:rPr>
                <w:noProof/>
                <w:webHidden/>
              </w:rPr>
              <w:instrText xml:space="preserve"> PAGEREF _Toc184042670 \h </w:instrText>
            </w:r>
            <w:r w:rsidR="006F5A6E">
              <w:rPr>
                <w:noProof/>
                <w:webHidden/>
              </w:rPr>
            </w:r>
            <w:r w:rsidR="006F5A6E">
              <w:rPr>
                <w:noProof/>
                <w:webHidden/>
              </w:rPr>
              <w:fldChar w:fldCharType="separate"/>
            </w:r>
            <w:r w:rsidR="00D07B15">
              <w:rPr>
                <w:noProof/>
                <w:webHidden/>
              </w:rPr>
              <w:t>15</w:t>
            </w:r>
            <w:r w:rsidR="006F5A6E">
              <w:rPr>
                <w:noProof/>
                <w:webHidden/>
              </w:rPr>
              <w:fldChar w:fldCharType="end"/>
            </w:r>
          </w:hyperlink>
        </w:p>
        <w:p w14:paraId="5E3B199D"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71" w:history="1">
            <w:r w:rsidR="006F5A6E" w:rsidRPr="00FB4803">
              <w:rPr>
                <w:rStyle w:val="Hyperlink"/>
                <w:noProof/>
              </w:rPr>
              <w:t>1.3 Các tham số</w:t>
            </w:r>
            <w:r w:rsidR="006F5A6E">
              <w:rPr>
                <w:noProof/>
                <w:webHidden/>
              </w:rPr>
              <w:tab/>
            </w:r>
            <w:r w:rsidR="006F5A6E">
              <w:rPr>
                <w:noProof/>
                <w:webHidden/>
              </w:rPr>
              <w:fldChar w:fldCharType="begin"/>
            </w:r>
            <w:r w:rsidR="006F5A6E">
              <w:rPr>
                <w:noProof/>
                <w:webHidden/>
              </w:rPr>
              <w:instrText xml:space="preserve"> PAGEREF _Toc184042671 \h </w:instrText>
            </w:r>
            <w:r w:rsidR="006F5A6E">
              <w:rPr>
                <w:noProof/>
                <w:webHidden/>
              </w:rPr>
            </w:r>
            <w:r w:rsidR="006F5A6E">
              <w:rPr>
                <w:noProof/>
                <w:webHidden/>
              </w:rPr>
              <w:fldChar w:fldCharType="separate"/>
            </w:r>
            <w:r w:rsidR="00D07B15">
              <w:rPr>
                <w:noProof/>
                <w:webHidden/>
              </w:rPr>
              <w:t>16</w:t>
            </w:r>
            <w:r w:rsidR="006F5A6E">
              <w:rPr>
                <w:noProof/>
                <w:webHidden/>
              </w:rPr>
              <w:fldChar w:fldCharType="end"/>
            </w:r>
          </w:hyperlink>
        </w:p>
        <w:p w14:paraId="1C527EA5"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72" w:history="1">
            <w:r w:rsidR="006F5A6E" w:rsidRPr="00FB4803">
              <w:rPr>
                <w:rStyle w:val="Hyperlink"/>
                <w:noProof/>
              </w:rPr>
              <w:t>2</w:t>
            </w:r>
            <w:r w:rsidR="006F5A6E" w:rsidRPr="00FB4803">
              <w:rPr>
                <w:rStyle w:val="Hyperlink"/>
                <w:noProof/>
                <w:lang w:val="vi-VN"/>
              </w:rPr>
              <w:t xml:space="preserve">. </w:t>
            </w:r>
            <w:r w:rsidR="006F5A6E" w:rsidRPr="00FB4803">
              <w:rPr>
                <w:rStyle w:val="Hyperlink"/>
                <w:noProof/>
              </w:rPr>
              <w:t>Tiền</w:t>
            </w:r>
            <w:r w:rsidR="006F5A6E" w:rsidRPr="00FB4803">
              <w:rPr>
                <w:rStyle w:val="Hyperlink"/>
                <w:noProof/>
                <w:lang w:val="vi-VN"/>
              </w:rPr>
              <w:t xml:space="preserve"> xử lý dữ liệu</w:t>
            </w:r>
            <w:r w:rsidR="006F5A6E">
              <w:rPr>
                <w:noProof/>
                <w:webHidden/>
              </w:rPr>
              <w:tab/>
            </w:r>
            <w:r w:rsidR="006F5A6E">
              <w:rPr>
                <w:noProof/>
                <w:webHidden/>
              </w:rPr>
              <w:fldChar w:fldCharType="begin"/>
            </w:r>
            <w:r w:rsidR="006F5A6E">
              <w:rPr>
                <w:noProof/>
                <w:webHidden/>
              </w:rPr>
              <w:instrText xml:space="preserve"> PAGEREF _Toc184042672 \h </w:instrText>
            </w:r>
            <w:r w:rsidR="006F5A6E">
              <w:rPr>
                <w:noProof/>
                <w:webHidden/>
              </w:rPr>
            </w:r>
            <w:r w:rsidR="006F5A6E">
              <w:rPr>
                <w:noProof/>
                <w:webHidden/>
              </w:rPr>
              <w:fldChar w:fldCharType="separate"/>
            </w:r>
            <w:r w:rsidR="00D07B15">
              <w:rPr>
                <w:noProof/>
                <w:webHidden/>
              </w:rPr>
              <w:t>16</w:t>
            </w:r>
            <w:r w:rsidR="006F5A6E">
              <w:rPr>
                <w:noProof/>
                <w:webHidden/>
              </w:rPr>
              <w:fldChar w:fldCharType="end"/>
            </w:r>
          </w:hyperlink>
        </w:p>
        <w:p w14:paraId="23D14BEC"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73" w:history="1">
            <w:r w:rsidR="006F5A6E" w:rsidRPr="00FB4803">
              <w:rPr>
                <w:rStyle w:val="Hyperlink"/>
                <w:noProof/>
              </w:rPr>
              <w:t>3</w:t>
            </w:r>
            <w:r w:rsidR="006F5A6E" w:rsidRPr="00FB4803">
              <w:rPr>
                <w:rStyle w:val="Hyperlink"/>
                <w:noProof/>
                <w:lang w:val="vi-VN"/>
              </w:rPr>
              <w:t xml:space="preserve">. </w:t>
            </w:r>
            <w:r w:rsidR="006F5A6E" w:rsidRPr="00FB4803">
              <w:rPr>
                <w:rStyle w:val="Hyperlink"/>
                <w:noProof/>
              </w:rPr>
              <w:t>Mô hình học để xử lý bài toán</w:t>
            </w:r>
            <w:r w:rsidR="006F5A6E">
              <w:rPr>
                <w:noProof/>
                <w:webHidden/>
              </w:rPr>
              <w:tab/>
            </w:r>
            <w:r w:rsidR="006F5A6E">
              <w:rPr>
                <w:noProof/>
                <w:webHidden/>
              </w:rPr>
              <w:fldChar w:fldCharType="begin"/>
            </w:r>
            <w:r w:rsidR="006F5A6E">
              <w:rPr>
                <w:noProof/>
                <w:webHidden/>
              </w:rPr>
              <w:instrText xml:space="preserve"> PAGEREF _Toc184042673 \h </w:instrText>
            </w:r>
            <w:r w:rsidR="006F5A6E">
              <w:rPr>
                <w:noProof/>
                <w:webHidden/>
              </w:rPr>
            </w:r>
            <w:r w:rsidR="006F5A6E">
              <w:rPr>
                <w:noProof/>
                <w:webHidden/>
              </w:rPr>
              <w:fldChar w:fldCharType="separate"/>
            </w:r>
            <w:r w:rsidR="00D07B15">
              <w:rPr>
                <w:noProof/>
                <w:webHidden/>
              </w:rPr>
              <w:t>18</w:t>
            </w:r>
            <w:r w:rsidR="006F5A6E">
              <w:rPr>
                <w:noProof/>
                <w:webHidden/>
              </w:rPr>
              <w:fldChar w:fldCharType="end"/>
            </w:r>
          </w:hyperlink>
        </w:p>
        <w:p w14:paraId="2F5A5741"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74" w:history="1">
            <w:r w:rsidR="006F5A6E" w:rsidRPr="00FB4803">
              <w:rPr>
                <w:rStyle w:val="Hyperlink"/>
                <w:noProof/>
              </w:rPr>
              <w:t>4</w:t>
            </w:r>
            <w:r w:rsidR="006F5A6E" w:rsidRPr="00FB4803">
              <w:rPr>
                <w:rStyle w:val="Hyperlink"/>
                <w:noProof/>
                <w:lang w:val="vi-VN"/>
              </w:rPr>
              <w:t xml:space="preserve">. </w:t>
            </w:r>
            <w:r w:rsidR="006F5A6E" w:rsidRPr="00FB4803">
              <w:rPr>
                <w:rStyle w:val="Hyperlink"/>
                <w:noProof/>
              </w:rPr>
              <w:t>Kết luận</w:t>
            </w:r>
            <w:r w:rsidR="006F5A6E">
              <w:rPr>
                <w:noProof/>
                <w:webHidden/>
              </w:rPr>
              <w:tab/>
            </w:r>
            <w:r w:rsidR="006F5A6E">
              <w:rPr>
                <w:noProof/>
                <w:webHidden/>
              </w:rPr>
              <w:fldChar w:fldCharType="begin"/>
            </w:r>
            <w:r w:rsidR="006F5A6E">
              <w:rPr>
                <w:noProof/>
                <w:webHidden/>
              </w:rPr>
              <w:instrText xml:space="preserve"> PAGEREF _Toc184042674 \h </w:instrText>
            </w:r>
            <w:r w:rsidR="006F5A6E">
              <w:rPr>
                <w:noProof/>
                <w:webHidden/>
              </w:rPr>
            </w:r>
            <w:r w:rsidR="006F5A6E">
              <w:rPr>
                <w:noProof/>
                <w:webHidden/>
              </w:rPr>
              <w:fldChar w:fldCharType="separate"/>
            </w:r>
            <w:r w:rsidR="00D07B15">
              <w:rPr>
                <w:noProof/>
                <w:webHidden/>
              </w:rPr>
              <w:t>21</w:t>
            </w:r>
            <w:r w:rsidR="006F5A6E">
              <w:rPr>
                <w:noProof/>
                <w:webHidden/>
              </w:rPr>
              <w:fldChar w:fldCharType="end"/>
            </w:r>
          </w:hyperlink>
        </w:p>
        <w:p w14:paraId="37D22D22" w14:textId="77777777" w:rsidR="006F5A6E" w:rsidRDefault="00701427">
          <w:pPr>
            <w:pStyle w:val="TOC1"/>
            <w:rPr>
              <w:rFonts w:asciiTheme="minorHAnsi" w:eastAsiaTheme="minorEastAsia" w:hAnsiTheme="minorHAnsi" w:cstheme="minorBidi"/>
              <w:noProof/>
              <w:sz w:val="22"/>
              <w:szCs w:val="22"/>
              <w:lang w:eastAsia="en-US"/>
            </w:rPr>
          </w:pPr>
          <w:hyperlink w:anchor="_Toc184042675" w:history="1">
            <w:r w:rsidR="006F5A6E" w:rsidRPr="006F5A6E">
              <w:rPr>
                <w:rStyle w:val="Hyperlink"/>
                <w:b/>
                <w:noProof/>
              </w:rPr>
              <w:t>PHẦN III. THỰC NGHIỆM VÀ ĐÁNH GIÁ KẾT QUẢ</w:t>
            </w:r>
            <w:r w:rsidR="006F5A6E">
              <w:rPr>
                <w:noProof/>
                <w:webHidden/>
              </w:rPr>
              <w:tab/>
            </w:r>
            <w:r w:rsidR="006F5A6E">
              <w:rPr>
                <w:noProof/>
                <w:webHidden/>
              </w:rPr>
              <w:fldChar w:fldCharType="begin"/>
            </w:r>
            <w:r w:rsidR="006F5A6E">
              <w:rPr>
                <w:noProof/>
                <w:webHidden/>
              </w:rPr>
              <w:instrText xml:space="preserve"> PAGEREF _Toc184042675 \h </w:instrText>
            </w:r>
            <w:r w:rsidR="006F5A6E">
              <w:rPr>
                <w:noProof/>
                <w:webHidden/>
              </w:rPr>
            </w:r>
            <w:r w:rsidR="006F5A6E">
              <w:rPr>
                <w:noProof/>
                <w:webHidden/>
              </w:rPr>
              <w:fldChar w:fldCharType="separate"/>
            </w:r>
            <w:r w:rsidR="00D07B15">
              <w:rPr>
                <w:noProof/>
                <w:webHidden/>
              </w:rPr>
              <w:t>22</w:t>
            </w:r>
            <w:r w:rsidR="006F5A6E">
              <w:rPr>
                <w:noProof/>
                <w:webHidden/>
              </w:rPr>
              <w:fldChar w:fldCharType="end"/>
            </w:r>
          </w:hyperlink>
        </w:p>
        <w:p w14:paraId="151A46FF"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76" w:history="1">
            <w:r w:rsidR="006F5A6E" w:rsidRPr="00FB4803">
              <w:rPr>
                <w:rStyle w:val="Hyperlink"/>
                <w:noProof/>
              </w:rPr>
              <w:t>1</w:t>
            </w:r>
            <w:r w:rsidR="006F5A6E" w:rsidRPr="00FB4803">
              <w:rPr>
                <w:rStyle w:val="Hyperlink"/>
                <w:noProof/>
                <w:lang w:val="vi-VN"/>
              </w:rPr>
              <w:t xml:space="preserve">. </w:t>
            </w:r>
            <w:r w:rsidR="006F5A6E" w:rsidRPr="00FB4803">
              <w:rPr>
                <w:rStyle w:val="Hyperlink"/>
                <w:noProof/>
              </w:rPr>
              <w:t>Tổng quan</w:t>
            </w:r>
            <w:r w:rsidR="006F5A6E">
              <w:rPr>
                <w:noProof/>
                <w:webHidden/>
              </w:rPr>
              <w:tab/>
            </w:r>
            <w:r w:rsidR="006F5A6E">
              <w:rPr>
                <w:noProof/>
                <w:webHidden/>
              </w:rPr>
              <w:fldChar w:fldCharType="begin"/>
            </w:r>
            <w:r w:rsidR="006F5A6E">
              <w:rPr>
                <w:noProof/>
                <w:webHidden/>
              </w:rPr>
              <w:instrText xml:space="preserve"> PAGEREF _Toc184042676 \h </w:instrText>
            </w:r>
            <w:r w:rsidR="006F5A6E">
              <w:rPr>
                <w:noProof/>
                <w:webHidden/>
              </w:rPr>
            </w:r>
            <w:r w:rsidR="006F5A6E">
              <w:rPr>
                <w:noProof/>
                <w:webHidden/>
              </w:rPr>
              <w:fldChar w:fldCharType="separate"/>
            </w:r>
            <w:r w:rsidR="00D07B15">
              <w:rPr>
                <w:noProof/>
                <w:webHidden/>
              </w:rPr>
              <w:t>22</w:t>
            </w:r>
            <w:r w:rsidR="006F5A6E">
              <w:rPr>
                <w:noProof/>
                <w:webHidden/>
              </w:rPr>
              <w:fldChar w:fldCharType="end"/>
            </w:r>
          </w:hyperlink>
        </w:p>
        <w:p w14:paraId="2C226FB7"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77" w:history="1">
            <w:r w:rsidR="006F5A6E" w:rsidRPr="00FB4803">
              <w:rPr>
                <w:rStyle w:val="Hyperlink"/>
                <w:noProof/>
              </w:rPr>
              <w:t>2</w:t>
            </w:r>
            <w:r w:rsidR="006F5A6E" w:rsidRPr="00FB4803">
              <w:rPr>
                <w:rStyle w:val="Hyperlink"/>
                <w:noProof/>
                <w:lang w:val="vi-VN"/>
              </w:rPr>
              <w:t xml:space="preserve">. </w:t>
            </w:r>
            <w:r w:rsidR="006F5A6E" w:rsidRPr="00FB4803">
              <w:rPr>
                <w:rStyle w:val="Hyperlink"/>
                <w:noProof/>
              </w:rPr>
              <w:t>Triển khai thực nghiệm</w:t>
            </w:r>
            <w:r w:rsidR="006F5A6E">
              <w:rPr>
                <w:noProof/>
                <w:webHidden/>
              </w:rPr>
              <w:tab/>
            </w:r>
            <w:r w:rsidR="006F5A6E">
              <w:rPr>
                <w:noProof/>
                <w:webHidden/>
              </w:rPr>
              <w:fldChar w:fldCharType="begin"/>
            </w:r>
            <w:r w:rsidR="006F5A6E">
              <w:rPr>
                <w:noProof/>
                <w:webHidden/>
              </w:rPr>
              <w:instrText xml:space="preserve"> PAGEREF _Toc184042677 \h </w:instrText>
            </w:r>
            <w:r w:rsidR="006F5A6E">
              <w:rPr>
                <w:noProof/>
                <w:webHidden/>
              </w:rPr>
            </w:r>
            <w:r w:rsidR="006F5A6E">
              <w:rPr>
                <w:noProof/>
                <w:webHidden/>
              </w:rPr>
              <w:fldChar w:fldCharType="separate"/>
            </w:r>
            <w:r w:rsidR="00D07B15">
              <w:rPr>
                <w:noProof/>
                <w:webHidden/>
              </w:rPr>
              <w:t>22</w:t>
            </w:r>
            <w:r w:rsidR="006F5A6E">
              <w:rPr>
                <w:noProof/>
                <w:webHidden/>
              </w:rPr>
              <w:fldChar w:fldCharType="end"/>
            </w:r>
          </w:hyperlink>
        </w:p>
        <w:p w14:paraId="40249978"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78" w:history="1">
            <w:r w:rsidR="006F5A6E" w:rsidRPr="00FB4803">
              <w:rPr>
                <w:rStyle w:val="Hyperlink"/>
                <w:noProof/>
              </w:rPr>
              <w:t>2</w:t>
            </w:r>
            <w:r w:rsidR="006F5A6E" w:rsidRPr="00FB4803">
              <w:rPr>
                <w:rStyle w:val="Hyperlink"/>
                <w:noProof/>
                <w:lang w:val="vi-VN"/>
              </w:rPr>
              <w:t xml:space="preserve">.1 </w:t>
            </w:r>
            <w:r w:rsidR="006F5A6E" w:rsidRPr="00FB4803">
              <w:rPr>
                <w:rStyle w:val="Hyperlink"/>
                <w:noProof/>
              </w:rPr>
              <w:t>Mô hình SVM:</w:t>
            </w:r>
            <w:r w:rsidR="006F5A6E">
              <w:rPr>
                <w:noProof/>
                <w:webHidden/>
              </w:rPr>
              <w:tab/>
            </w:r>
            <w:r w:rsidR="006F5A6E">
              <w:rPr>
                <w:noProof/>
                <w:webHidden/>
              </w:rPr>
              <w:fldChar w:fldCharType="begin"/>
            </w:r>
            <w:r w:rsidR="006F5A6E">
              <w:rPr>
                <w:noProof/>
                <w:webHidden/>
              </w:rPr>
              <w:instrText xml:space="preserve"> PAGEREF _Toc184042678 \h </w:instrText>
            </w:r>
            <w:r w:rsidR="006F5A6E">
              <w:rPr>
                <w:noProof/>
                <w:webHidden/>
              </w:rPr>
            </w:r>
            <w:r w:rsidR="006F5A6E">
              <w:rPr>
                <w:noProof/>
                <w:webHidden/>
              </w:rPr>
              <w:fldChar w:fldCharType="separate"/>
            </w:r>
            <w:r w:rsidR="00D07B15">
              <w:rPr>
                <w:noProof/>
                <w:webHidden/>
              </w:rPr>
              <w:t>25</w:t>
            </w:r>
            <w:r w:rsidR="006F5A6E">
              <w:rPr>
                <w:noProof/>
                <w:webHidden/>
              </w:rPr>
              <w:fldChar w:fldCharType="end"/>
            </w:r>
          </w:hyperlink>
        </w:p>
        <w:p w14:paraId="57207033"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79" w:history="1">
            <w:r w:rsidR="006F5A6E" w:rsidRPr="00FB4803">
              <w:rPr>
                <w:rStyle w:val="Hyperlink"/>
                <w:noProof/>
              </w:rPr>
              <w:t>2</w:t>
            </w:r>
            <w:r w:rsidR="006F5A6E" w:rsidRPr="00FB4803">
              <w:rPr>
                <w:rStyle w:val="Hyperlink"/>
                <w:noProof/>
                <w:lang w:val="vi-VN"/>
              </w:rPr>
              <w:t xml:space="preserve">.2 </w:t>
            </w:r>
            <w:r w:rsidR="006F5A6E" w:rsidRPr="00FB4803">
              <w:rPr>
                <w:rStyle w:val="Hyperlink"/>
                <w:noProof/>
              </w:rPr>
              <w:t>Mô hình Naive Bayes:</w:t>
            </w:r>
            <w:r w:rsidR="006F5A6E">
              <w:rPr>
                <w:noProof/>
                <w:webHidden/>
              </w:rPr>
              <w:tab/>
            </w:r>
            <w:r w:rsidR="006F5A6E">
              <w:rPr>
                <w:noProof/>
                <w:webHidden/>
              </w:rPr>
              <w:fldChar w:fldCharType="begin"/>
            </w:r>
            <w:r w:rsidR="006F5A6E">
              <w:rPr>
                <w:noProof/>
                <w:webHidden/>
              </w:rPr>
              <w:instrText xml:space="preserve"> PAGEREF _Toc184042679 \h </w:instrText>
            </w:r>
            <w:r w:rsidR="006F5A6E">
              <w:rPr>
                <w:noProof/>
                <w:webHidden/>
              </w:rPr>
            </w:r>
            <w:r w:rsidR="006F5A6E">
              <w:rPr>
                <w:noProof/>
                <w:webHidden/>
              </w:rPr>
              <w:fldChar w:fldCharType="separate"/>
            </w:r>
            <w:r w:rsidR="00D07B15">
              <w:rPr>
                <w:noProof/>
                <w:webHidden/>
              </w:rPr>
              <w:t>29</w:t>
            </w:r>
            <w:r w:rsidR="006F5A6E">
              <w:rPr>
                <w:noProof/>
                <w:webHidden/>
              </w:rPr>
              <w:fldChar w:fldCharType="end"/>
            </w:r>
          </w:hyperlink>
        </w:p>
        <w:p w14:paraId="127D4C0B"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80" w:history="1">
            <w:r w:rsidR="006F5A6E" w:rsidRPr="00FB4803">
              <w:rPr>
                <w:rStyle w:val="Hyperlink"/>
                <w:noProof/>
              </w:rPr>
              <w:t>2</w:t>
            </w:r>
            <w:r w:rsidR="006F5A6E" w:rsidRPr="00FB4803">
              <w:rPr>
                <w:rStyle w:val="Hyperlink"/>
                <w:noProof/>
                <w:lang w:val="vi-VN"/>
              </w:rPr>
              <w:t xml:space="preserve">.3 </w:t>
            </w:r>
            <w:r w:rsidR="006F5A6E" w:rsidRPr="00FB4803">
              <w:rPr>
                <w:rStyle w:val="Hyperlink"/>
                <w:noProof/>
              </w:rPr>
              <w:t>Mô hình ANN:</w:t>
            </w:r>
            <w:r w:rsidR="006F5A6E">
              <w:rPr>
                <w:noProof/>
                <w:webHidden/>
              </w:rPr>
              <w:tab/>
            </w:r>
            <w:r w:rsidR="006F5A6E">
              <w:rPr>
                <w:noProof/>
                <w:webHidden/>
              </w:rPr>
              <w:fldChar w:fldCharType="begin"/>
            </w:r>
            <w:r w:rsidR="006F5A6E">
              <w:rPr>
                <w:noProof/>
                <w:webHidden/>
              </w:rPr>
              <w:instrText xml:space="preserve"> PAGEREF _Toc184042680 \h </w:instrText>
            </w:r>
            <w:r w:rsidR="006F5A6E">
              <w:rPr>
                <w:noProof/>
                <w:webHidden/>
              </w:rPr>
            </w:r>
            <w:r w:rsidR="006F5A6E">
              <w:rPr>
                <w:noProof/>
                <w:webHidden/>
              </w:rPr>
              <w:fldChar w:fldCharType="separate"/>
            </w:r>
            <w:r w:rsidR="00D07B15">
              <w:rPr>
                <w:noProof/>
                <w:webHidden/>
              </w:rPr>
              <w:t>32</w:t>
            </w:r>
            <w:r w:rsidR="006F5A6E">
              <w:rPr>
                <w:noProof/>
                <w:webHidden/>
              </w:rPr>
              <w:fldChar w:fldCharType="end"/>
            </w:r>
          </w:hyperlink>
        </w:p>
        <w:p w14:paraId="6BDAEA9B"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81" w:history="1">
            <w:r w:rsidR="006F5A6E" w:rsidRPr="00FB4803">
              <w:rPr>
                <w:rStyle w:val="Hyperlink"/>
                <w:noProof/>
                <w:lang w:val="vi-VN"/>
              </w:rPr>
              <w:t>2.4 So sánh và đánh giá các mô hình</w:t>
            </w:r>
            <w:r w:rsidR="006F5A6E">
              <w:rPr>
                <w:noProof/>
                <w:webHidden/>
              </w:rPr>
              <w:tab/>
            </w:r>
            <w:r w:rsidR="006F5A6E">
              <w:rPr>
                <w:noProof/>
                <w:webHidden/>
              </w:rPr>
              <w:fldChar w:fldCharType="begin"/>
            </w:r>
            <w:r w:rsidR="006F5A6E">
              <w:rPr>
                <w:noProof/>
                <w:webHidden/>
              </w:rPr>
              <w:instrText xml:space="preserve"> PAGEREF _Toc184042681 \h </w:instrText>
            </w:r>
            <w:r w:rsidR="006F5A6E">
              <w:rPr>
                <w:noProof/>
                <w:webHidden/>
              </w:rPr>
            </w:r>
            <w:r w:rsidR="006F5A6E">
              <w:rPr>
                <w:noProof/>
                <w:webHidden/>
              </w:rPr>
              <w:fldChar w:fldCharType="separate"/>
            </w:r>
            <w:r w:rsidR="00D07B15">
              <w:rPr>
                <w:noProof/>
                <w:webHidden/>
              </w:rPr>
              <w:t>36</w:t>
            </w:r>
            <w:r w:rsidR="006F5A6E">
              <w:rPr>
                <w:noProof/>
                <w:webHidden/>
              </w:rPr>
              <w:fldChar w:fldCharType="end"/>
            </w:r>
          </w:hyperlink>
        </w:p>
        <w:p w14:paraId="48672762" w14:textId="77777777" w:rsidR="006F5A6E" w:rsidRDefault="00701427">
          <w:pPr>
            <w:pStyle w:val="TOC3"/>
            <w:tabs>
              <w:tab w:val="right" w:leader="dot" w:pos="9350"/>
            </w:tabs>
            <w:rPr>
              <w:rFonts w:asciiTheme="minorHAnsi" w:hAnsiTheme="minorHAnsi" w:cstheme="minorBidi"/>
              <w:noProof/>
              <w:sz w:val="22"/>
              <w:szCs w:val="22"/>
              <w:lang w:eastAsia="en-US"/>
            </w:rPr>
          </w:pPr>
          <w:hyperlink w:anchor="_Toc184042682" w:history="1">
            <w:r w:rsidR="006F5A6E" w:rsidRPr="00FB4803">
              <w:rPr>
                <w:rStyle w:val="Hyperlink"/>
                <w:noProof/>
              </w:rPr>
              <w:t>2</w:t>
            </w:r>
            <w:r w:rsidR="006F5A6E" w:rsidRPr="00FB4803">
              <w:rPr>
                <w:rStyle w:val="Hyperlink"/>
                <w:noProof/>
                <w:lang w:val="vi-VN"/>
              </w:rPr>
              <w:t xml:space="preserve">.5 </w:t>
            </w:r>
            <w:r w:rsidR="006F5A6E" w:rsidRPr="00FB4803">
              <w:rPr>
                <w:rStyle w:val="Hyperlink"/>
                <w:noProof/>
              </w:rPr>
              <w:t>Giao</w:t>
            </w:r>
            <w:r w:rsidR="006F5A6E" w:rsidRPr="00FB4803">
              <w:rPr>
                <w:rStyle w:val="Hyperlink"/>
                <w:noProof/>
                <w:lang w:val="vi-VN"/>
              </w:rPr>
              <w:t xml:space="preserve"> diện website triển khai hệ thống phát hiện xâm nhập mạng</w:t>
            </w:r>
            <w:r w:rsidR="006F5A6E">
              <w:rPr>
                <w:noProof/>
                <w:webHidden/>
              </w:rPr>
              <w:tab/>
            </w:r>
            <w:r w:rsidR="006F5A6E">
              <w:rPr>
                <w:noProof/>
                <w:webHidden/>
              </w:rPr>
              <w:fldChar w:fldCharType="begin"/>
            </w:r>
            <w:r w:rsidR="006F5A6E">
              <w:rPr>
                <w:noProof/>
                <w:webHidden/>
              </w:rPr>
              <w:instrText xml:space="preserve"> PAGEREF _Toc184042682 \h </w:instrText>
            </w:r>
            <w:r w:rsidR="006F5A6E">
              <w:rPr>
                <w:noProof/>
                <w:webHidden/>
              </w:rPr>
            </w:r>
            <w:r w:rsidR="006F5A6E">
              <w:rPr>
                <w:noProof/>
                <w:webHidden/>
              </w:rPr>
              <w:fldChar w:fldCharType="separate"/>
            </w:r>
            <w:r w:rsidR="00D07B15">
              <w:rPr>
                <w:noProof/>
                <w:webHidden/>
              </w:rPr>
              <w:t>39</w:t>
            </w:r>
            <w:r w:rsidR="006F5A6E">
              <w:rPr>
                <w:noProof/>
                <w:webHidden/>
              </w:rPr>
              <w:fldChar w:fldCharType="end"/>
            </w:r>
          </w:hyperlink>
        </w:p>
        <w:p w14:paraId="385EA3CF"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83" w:history="1">
            <w:r w:rsidR="006F5A6E" w:rsidRPr="00FB4803">
              <w:rPr>
                <w:rStyle w:val="Hyperlink"/>
                <w:noProof/>
              </w:rPr>
              <w:t>3</w:t>
            </w:r>
            <w:r w:rsidR="006F5A6E" w:rsidRPr="00FB4803">
              <w:rPr>
                <w:rStyle w:val="Hyperlink"/>
                <w:noProof/>
                <w:lang w:val="vi-VN"/>
              </w:rPr>
              <w:t xml:space="preserve">. </w:t>
            </w:r>
            <w:r w:rsidR="006F5A6E" w:rsidRPr="00FB4803">
              <w:rPr>
                <w:rStyle w:val="Hyperlink"/>
                <w:noProof/>
              </w:rPr>
              <w:t>Kết luận</w:t>
            </w:r>
            <w:r w:rsidR="006F5A6E">
              <w:rPr>
                <w:noProof/>
                <w:webHidden/>
              </w:rPr>
              <w:tab/>
            </w:r>
            <w:r w:rsidR="006F5A6E">
              <w:rPr>
                <w:noProof/>
                <w:webHidden/>
              </w:rPr>
              <w:fldChar w:fldCharType="begin"/>
            </w:r>
            <w:r w:rsidR="006F5A6E">
              <w:rPr>
                <w:noProof/>
                <w:webHidden/>
              </w:rPr>
              <w:instrText xml:space="preserve"> PAGEREF _Toc184042683 \h </w:instrText>
            </w:r>
            <w:r w:rsidR="006F5A6E">
              <w:rPr>
                <w:noProof/>
                <w:webHidden/>
              </w:rPr>
            </w:r>
            <w:r w:rsidR="006F5A6E">
              <w:rPr>
                <w:noProof/>
                <w:webHidden/>
              </w:rPr>
              <w:fldChar w:fldCharType="separate"/>
            </w:r>
            <w:r w:rsidR="00D07B15">
              <w:rPr>
                <w:noProof/>
                <w:webHidden/>
              </w:rPr>
              <w:t>39</w:t>
            </w:r>
            <w:r w:rsidR="006F5A6E">
              <w:rPr>
                <w:noProof/>
                <w:webHidden/>
              </w:rPr>
              <w:fldChar w:fldCharType="end"/>
            </w:r>
          </w:hyperlink>
        </w:p>
        <w:p w14:paraId="21BF016F" w14:textId="77777777" w:rsidR="006F5A6E" w:rsidRDefault="00701427">
          <w:pPr>
            <w:pStyle w:val="TOC1"/>
            <w:rPr>
              <w:rFonts w:asciiTheme="minorHAnsi" w:eastAsiaTheme="minorEastAsia" w:hAnsiTheme="minorHAnsi" w:cstheme="minorBidi"/>
              <w:noProof/>
              <w:sz w:val="22"/>
              <w:szCs w:val="22"/>
              <w:lang w:eastAsia="en-US"/>
            </w:rPr>
          </w:pPr>
          <w:hyperlink w:anchor="_Toc184042684" w:history="1">
            <w:r w:rsidR="006F5A6E" w:rsidRPr="006F5A6E">
              <w:rPr>
                <w:rStyle w:val="Hyperlink"/>
                <w:b/>
                <w:noProof/>
              </w:rPr>
              <w:t>PHẦN IV. KẾT LUẬN</w:t>
            </w:r>
            <w:r w:rsidR="006F5A6E">
              <w:rPr>
                <w:noProof/>
                <w:webHidden/>
              </w:rPr>
              <w:tab/>
            </w:r>
            <w:r w:rsidR="006F5A6E">
              <w:rPr>
                <w:noProof/>
                <w:webHidden/>
              </w:rPr>
              <w:fldChar w:fldCharType="begin"/>
            </w:r>
            <w:r w:rsidR="006F5A6E">
              <w:rPr>
                <w:noProof/>
                <w:webHidden/>
              </w:rPr>
              <w:instrText xml:space="preserve"> PAGEREF _Toc184042684 \h </w:instrText>
            </w:r>
            <w:r w:rsidR="006F5A6E">
              <w:rPr>
                <w:noProof/>
                <w:webHidden/>
              </w:rPr>
            </w:r>
            <w:r w:rsidR="006F5A6E">
              <w:rPr>
                <w:noProof/>
                <w:webHidden/>
              </w:rPr>
              <w:fldChar w:fldCharType="separate"/>
            </w:r>
            <w:r w:rsidR="00D07B15">
              <w:rPr>
                <w:noProof/>
                <w:webHidden/>
              </w:rPr>
              <w:t>41</w:t>
            </w:r>
            <w:r w:rsidR="006F5A6E">
              <w:rPr>
                <w:noProof/>
                <w:webHidden/>
              </w:rPr>
              <w:fldChar w:fldCharType="end"/>
            </w:r>
          </w:hyperlink>
        </w:p>
        <w:p w14:paraId="37A6D2DF"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85" w:history="1">
            <w:r w:rsidR="006F5A6E" w:rsidRPr="00FB4803">
              <w:rPr>
                <w:rStyle w:val="Hyperlink"/>
                <w:noProof/>
              </w:rPr>
              <w:t>1. Những kết quả đã thực hiện</w:t>
            </w:r>
            <w:r w:rsidR="006F5A6E">
              <w:rPr>
                <w:noProof/>
                <w:webHidden/>
              </w:rPr>
              <w:tab/>
            </w:r>
            <w:r w:rsidR="006F5A6E">
              <w:rPr>
                <w:noProof/>
                <w:webHidden/>
              </w:rPr>
              <w:fldChar w:fldCharType="begin"/>
            </w:r>
            <w:r w:rsidR="006F5A6E">
              <w:rPr>
                <w:noProof/>
                <w:webHidden/>
              </w:rPr>
              <w:instrText xml:space="preserve"> PAGEREF _Toc184042685 \h </w:instrText>
            </w:r>
            <w:r w:rsidR="006F5A6E">
              <w:rPr>
                <w:noProof/>
                <w:webHidden/>
              </w:rPr>
            </w:r>
            <w:r w:rsidR="006F5A6E">
              <w:rPr>
                <w:noProof/>
                <w:webHidden/>
              </w:rPr>
              <w:fldChar w:fldCharType="separate"/>
            </w:r>
            <w:r w:rsidR="00D07B15">
              <w:rPr>
                <w:noProof/>
                <w:webHidden/>
              </w:rPr>
              <w:t>41</w:t>
            </w:r>
            <w:r w:rsidR="006F5A6E">
              <w:rPr>
                <w:noProof/>
                <w:webHidden/>
              </w:rPr>
              <w:fldChar w:fldCharType="end"/>
            </w:r>
          </w:hyperlink>
        </w:p>
        <w:p w14:paraId="15F47CCC" w14:textId="77777777" w:rsidR="006F5A6E" w:rsidRDefault="00701427">
          <w:pPr>
            <w:pStyle w:val="TOC2"/>
            <w:tabs>
              <w:tab w:val="right" w:leader="dot" w:pos="9350"/>
            </w:tabs>
            <w:rPr>
              <w:rFonts w:asciiTheme="minorHAnsi" w:hAnsiTheme="minorHAnsi" w:cstheme="minorBidi"/>
              <w:noProof/>
              <w:sz w:val="22"/>
              <w:szCs w:val="22"/>
              <w:lang w:eastAsia="en-US"/>
            </w:rPr>
          </w:pPr>
          <w:hyperlink w:anchor="_Toc184042686" w:history="1">
            <w:r w:rsidR="006F5A6E" w:rsidRPr="00FB4803">
              <w:rPr>
                <w:rStyle w:val="Hyperlink"/>
                <w:noProof/>
              </w:rPr>
              <w:t>2. Hướng phát triển</w:t>
            </w:r>
            <w:r w:rsidR="006F5A6E">
              <w:rPr>
                <w:noProof/>
                <w:webHidden/>
              </w:rPr>
              <w:tab/>
            </w:r>
            <w:r w:rsidR="006F5A6E">
              <w:rPr>
                <w:noProof/>
                <w:webHidden/>
              </w:rPr>
              <w:fldChar w:fldCharType="begin"/>
            </w:r>
            <w:r w:rsidR="006F5A6E">
              <w:rPr>
                <w:noProof/>
                <w:webHidden/>
              </w:rPr>
              <w:instrText xml:space="preserve"> PAGEREF _Toc184042686 \h </w:instrText>
            </w:r>
            <w:r w:rsidR="006F5A6E">
              <w:rPr>
                <w:noProof/>
                <w:webHidden/>
              </w:rPr>
            </w:r>
            <w:r w:rsidR="006F5A6E">
              <w:rPr>
                <w:noProof/>
                <w:webHidden/>
              </w:rPr>
              <w:fldChar w:fldCharType="separate"/>
            </w:r>
            <w:r w:rsidR="00D07B15">
              <w:rPr>
                <w:noProof/>
                <w:webHidden/>
              </w:rPr>
              <w:t>42</w:t>
            </w:r>
            <w:r w:rsidR="006F5A6E">
              <w:rPr>
                <w:noProof/>
                <w:webHidden/>
              </w:rPr>
              <w:fldChar w:fldCharType="end"/>
            </w:r>
          </w:hyperlink>
        </w:p>
        <w:p w14:paraId="5F645208" w14:textId="77777777" w:rsidR="006F5A6E" w:rsidRDefault="00701427">
          <w:pPr>
            <w:pStyle w:val="TOC1"/>
            <w:rPr>
              <w:rFonts w:asciiTheme="minorHAnsi" w:eastAsiaTheme="minorEastAsia" w:hAnsiTheme="minorHAnsi" w:cstheme="minorBidi"/>
              <w:noProof/>
              <w:sz w:val="22"/>
              <w:szCs w:val="22"/>
              <w:lang w:eastAsia="en-US"/>
            </w:rPr>
          </w:pPr>
          <w:hyperlink w:anchor="_Toc184042687" w:history="1">
            <w:r w:rsidR="006F5A6E" w:rsidRPr="006F5A6E">
              <w:rPr>
                <w:rStyle w:val="Hyperlink"/>
                <w:b/>
                <w:noProof/>
              </w:rPr>
              <w:t>TÀI LIỆU THAM KHẢO</w:t>
            </w:r>
            <w:r w:rsidR="006F5A6E">
              <w:rPr>
                <w:noProof/>
                <w:webHidden/>
              </w:rPr>
              <w:tab/>
            </w:r>
            <w:r w:rsidR="006F5A6E">
              <w:rPr>
                <w:noProof/>
                <w:webHidden/>
              </w:rPr>
              <w:fldChar w:fldCharType="begin"/>
            </w:r>
            <w:r w:rsidR="006F5A6E">
              <w:rPr>
                <w:noProof/>
                <w:webHidden/>
              </w:rPr>
              <w:instrText xml:space="preserve"> PAGEREF _Toc184042687 \h </w:instrText>
            </w:r>
            <w:r w:rsidR="006F5A6E">
              <w:rPr>
                <w:noProof/>
                <w:webHidden/>
              </w:rPr>
            </w:r>
            <w:r w:rsidR="006F5A6E">
              <w:rPr>
                <w:noProof/>
                <w:webHidden/>
              </w:rPr>
              <w:fldChar w:fldCharType="separate"/>
            </w:r>
            <w:r w:rsidR="00D07B15">
              <w:rPr>
                <w:noProof/>
                <w:webHidden/>
              </w:rPr>
              <w:t>44</w:t>
            </w:r>
            <w:r w:rsidR="006F5A6E">
              <w:rPr>
                <w:noProof/>
                <w:webHidden/>
              </w:rPr>
              <w:fldChar w:fldCharType="end"/>
            </w:r>
          </w:hyperlink>
        </w:p>
        <w:p w14:paraId="26ABF864" w14:textId="77777777" w:rsidR="006F5A6E" w:rsidRDefault="00701427">
          <w:pPr>
            <w:pStyle w:val="TOC1"/>
            <w:rPr>
              <w:rFonts w:asciiTheme="minorHAnsi" w:eastAsiaTheme="minorEastAsia" w:hAnsiTheme="minorHAnsi" w:cstheme="minorBidi"/>
              <w:noProof/>
              <w:sz w:val="22"/>
              <w:szCs w:val="22"/>
              <w:lang w:eastAsia="en-US"/>
            </w:rPr>
          </w:pPr>
          <w:hyperlink w:anchor="_Toc184042688" w:history="1">
            <w:r w:rsidR="006F5A6E" w:rsidRPr="006F5A6E">
              <w:rPr>
                <w:rStyle w:val="Hyperlink"/>
                <w:b/>
                <w:noProof/>
              </w:rPr>
              <w:t>PHỤ LỤC</w:t>
            </w:r>
            <w:r w:rsidR="006F5A6E">
              <w:rPr>
                <w:noProof/>
                <w:webHidden/>
              </w:rPr>
              <w:tab/>
            </w:r>
            <w:r w:rsidR="006F5A6E">
              <w:rPr>
                <w:noProof/>
                <w:webHidden/>
              </w:rPr>
              <w:fldChar w:fldCharType="begin"/>
            </w:r>
            <w:r w:rsidR="006F5A6E">
              <w:rPr>
                <w:noProof/>
                <w:webHidden/>
              </w:rPr>
              <w:instrText xml:space="preserve"> PAGEREF _Toc184042688 \h </w:instrText>
            </w:r>
            <w:r w:rsidR="006F5A6E">
              <w:rPr>
                <w:noProof/>
                <w:webHidden/>
              </w:rPr>
            </w:r>
            <w:r w:rsidR="006F5A6E">
              <w:rPr>
                <w:noProof/>
                <w:webHidden/>
              </w:rPr>
              <w:fldChar w:fldCharType="separate"/>
            </w:r>
            <w:r w:rsidR="00D07B15">
              <w:rPr>
                <w:noProof/>
                <w:webHidden/>
              </w:rPr>
              <w:t>45</w:t>
            </w:r>
            <w:r w:rsidR="006F5A6E">
              <w:rPr>
                <w:noProof/>
                <w:webHidden/>
              </w:rPr>
              <w:fldChar w:fldCharType="end"/>
            </w:r>
          </w:hyperlink>
        </w:p>
        <w:p w14:paraId="2E64D4FE" w14:textId="77777777" w:rsidR="00633598" w:rsidRPr="00633598" w:rsidRDefault="0037002D" w:rsidP="0037002D">
          <w:r>
            <w:rPr>
              <w:b/>
              <w:bCs/>
              <w:noProof/>
            </w:rPr>
            <w:fldChar w:fldCharType="end"/>
          </w:r>
        </w:p>
      </w:sdtContent>
    </w:sdt>
    <w:p w14:paraId="6D4BE4BE" w14:textId="77777777" w:rsidR="00142738" w:rsidRDefault="00142738" w:rsidP="00142738">
      <w:pPr>
        <w:jc w:val="center"/>
      </w:pPr>
    </w:p>
    <w:p w14:paraId="13935060" w14:textId="77777777" w:rsidR="00CF6B89" w:rsidRDefault="00CF6B89" w:rsidP="00142738">
      <w:pPr>
        <w:jc w:val="center"/>
      </w:pPr>
    </w:p>
    <w:p w14:paraId="157F3663" w14:textId="77777777" w:rsidR="00CF6B89" w:rsidRDefault="00CF6B89" w:rsidP="00142738">
      <w:pPr>
        <w:jc w:val="center"/>
      </w:pPr>
    </w:p>
    <w:p w14:paraId="4C5640B1" w14:textId="77777777" w:rsidR="00CF6B89" w:rsidRDefault="00CF6B89" w:rsidP="00142738">
      <w:pPr>
        <w:jc w:val="center"/>
      </w:pPr>
    </w:p>
    <w:p w14:paraId="23FCA024" w14:textId="77777777" w:rsidR="00CF6B89" w:rsidRDefault="00CF6B89" w:rsidP="00142738">
      <w:pPr>
        <w:jc w:val="center"/>
      </w:pPr>
    </w:p>
    <w:p w14:paraId="2D9856C0" w14:textId="77777777" w:rsidR="00CF6B89" w:rsidRDefault="00CF6B89" w:rsidP="00142738">
      <w:pPr>
        <w:jc w:val="center"/>
      </w:pPr>
    </w:p>
    <w:p w14:paraId="4844DD24" w14:textId="77777777" w:rsidR="00CF6B89" w:rsidRDefault="00CF6B89" w:rsidP="00142738">
      <w:pPr>
        <w:jc w:val="center"/>
      </w:pPr>
    </w:p>
    <w:p w14:paraId="14E47C4E" w14:textId="77777777" w:rsidR="00CF6B89" w:rsidRDefault="00CF6B89" w:rsidP="00142738">
      <w:pPr>
        <w:jc w:val="center"/>
      </w:pPr>
    </w:p>
    <w:p w14:paraId="1C818817" w14:textId="77777777" w:rsidR="00CF6B89" w:rsidRDefault="00CF6B89" w:rsidP="00142738">
      <w:pPr>
        <w:jc w:val="center"/>
      </w:pPr>
    </w:p>
    <w:p w14:paraId="304EA656" w14:textId="77777777" w:rsidR="00CF6B89" w:rsidRDefault="00CF6B89" w:rsidP="00142738">
      <w:pPr>
        <w:jc w:val="center"/>
      </w:pPr>
    </w:p>
    <w:p w14:paraId="544FEBC3" w14:textId="77777777" w:rsidR="00CF6B89" w:rsidRDefault="00CF6B89" w:rsidP="00142738">
      <w:pPr>
        <w:jc w:val="center"/>
      </w:pPr>
    </w:p>
    <w:p w14:paraId="19146C5D" w14:textId="77777777" w:rsidR="00CF6B89" w:rsidRDefault="00CF6B89" w:rsidP="00142738">
      <w:pPr>
        <w:jc w:val="center"/>
      </w:pPr>
    </w:p>
    <w:p w14:paraId="3F8DDB11" w14:textId="77777777" w:rsidR="00CF6B89" w:rsidRDefault="00CF6B89" w:rsidP="00142738">
      <w:pPr>
        <w:jc w:val="center"/>
      </w:pPr>
    </w:p>
    <w:p w14:paraId="4019E641" w14:textId="77777777" w:rsidR="00CF6B89" w:rsidRDefault="00CF6B89" w:rsidP="00142738">
      <w:pPr>
        <w:jc w:val="center"/>
      </w:pPr>
    </w:p>
    <w:p w14:paraId="3CA3259A" w14:textId="77777777" w:rsidR="00CF6B89" w:rsidRDefault="00CF6B89" w:rsidP="00142738">
      <w:pPr>
        <w:jc w:val="center"/>
      </w:pPr>
    </w:p>
    <w:p w14:paraId="59E6648D" w14:textId="77777777" w:rsidR="00CF6B89" w:rsidRDefault="00CF6B89" w:rsidP="00142738">
      <w:pPr>
        <w:jc w:val="center"/>
      </w:pPr>
    </w:p>
    <w:p w14:paraId="76AC6CBB" w14:textId="77777777" w:rsidR="00CF6B89" w:rsidRDefault="00CF6B89" w:rsidP="00090285">
      <w:pPr>
        <w:ind w:firstLine="0"/>
      </w:pPr>
    </w:p>
    <w:p w14:paraId="4FD43745" w14:textId="77777777" w:rsidR="00CF6B89" w:rsidRDefault="00CF6B89" w:rsidP="00142738">
      <w:pPr>
        <w:jc w:val="center"/>
      </w:pPr>
    </w:p>
    <w:p w14:paraId="1B593D4B" w14:textId="77777777" w:rsidR="00CF6B89" w:rsidRPr="009007B4" w:rsidRDefault="00CF6B89" w:rsidP="009007B4">
      <w:pPr>
        <w:pStyle w:val="Heading1"/>
        <w:jc w:val="center"/>
        <w:rPr>
          <w:rFonts w:ascii="Times New Roman" w:hAnsi="Times New Roman"/>
          <w:lang w:val="vi-VN"/>
        </w:rPr>
      </w:pPr>
      <w:bookmarkStart w:id="3" w:name="_Toc184042659"/>
      <w:r w:rsidRPr="009007B4">
        <w:rPr>
          <w:rFonts w:ascii="Times New Roman" w:hAnsi="Times New Roman"/>
          <w:lang w:val="vi-VN"/>
        </w:rPr>
        <w:lastRenderedPageBreak/>
        <w:t>BẢNG CÁC KÝ HIỆU, CÁC CHỮ VIẾT TẮT</w:t>
      </w:r>
      <w:bookmarkEnd w:id="3"/>
    </w:p>
    <w:tbl>
      <w:tblPr>
        <w:tblStyle w:val="TableGrid"/>
        <w:tblW w:w="0" w:type="auto"/>
        <w:tblLook w:val="04A0" w:firstRow="1" w:lastRow="0" w:firstColumn="1" w:lastColumn="0" w:noHBand="0" w:noVBand="1"/>
      </w:tblPr>
      <w:tblGrid>
        <w:gridCol w:w="895"/>
        <w:gridCol w:w="2880"/>
        <w:gridCol w:w="5575"/>
      </w:tblGrid>
      <w:tr w:rsidR="00B716D9" w14:paraId="078EACB7" w14:textId="77777777" w:rsidTr="00D1094F">
        <w:tc>
          <w:tcPr>
            <w:tcW w:w="895" w:type="dxa"/>
            <w:shd w:val="clear" w:color="auto" w:fill="B4C6E7" w:themeFill="accent1" w:themeFillTint="66"/>
          </w:tcPr>
          <w:p w14:paraId="499116F3" w14:textId="77777777" w:rsidR="00B716D9" w:rsidRPr="00B716D9" w:rsidRDefault="00B716D9" w:rsidP="00B716D9">
            <w:pPr>
              <w:ind w:firstLine="0"/>
              <w:jc w:val="center"/>
              <w:rPr>
                <w:b/>
                <w:lang w:val="vi-VN"/>
              </w:rPr>
            </w:pPr>
            <w:r w:rsidRPr="00B716D9">
              <w:rPr>
                <w:b/>
                <w:lang w:val="vi-VN"/>
              </w:rPr>
              <w:t>STT</w:t>
            </w:r>
          </w:p>
        </w:tc>
        <w:tc>
          <w:tcPr>
            <w:tcW w:w="2880" w:type="dxa"/>
            <w:shd w:val="clear" w:color="auto" w:fill="B4C6E7" w:themeFill="accent1" w:themeFillTint="66"/>
          </w:tcPr>
          <w:p w14:paraId="5E2A44AA" w14:textId="77777777" w:rsidR="00B716D9" w:rsidRPr="00B716D9" w:rsidRDefault="00B716D9" w:rsidP="00B716D9">
            <w:pPr>
              <w:ind w:firstLine="0"/>
              <w:jc w:val="center"/>
              <w:rPr>
                <w:b/>
                <w:lang w:val="vi-VN"/>
              </w:rPr>
            </w:pPr>
            <w:r w:rsidRPr="00B716D9">
              <w:rPr>
                <w:b/>
                <w:lang w:val="vi-VN"/>
              </w:rPr>
              <w:t>Từ viết tắt</w:t>
            </w:r>
          </w:p>
        </w:tc>
        <w:tc>
          <w:tcPr>
            <w:tcW w:w="5575" w:type="dxa"/>
            <w:shd w:val="clear" w:color="auto" w:fill="B4C6E7" w:themeFill="accent1" w:themeFillTint="66"/>
          </w:tcPr>
          <w:p w14:paraId="1699062D" w14:textId="77777777" w:rsidR="00B716D9" w:rsidRPr="00B716D9" w:rsidRDefault="00B716D9" w:rsidP="00B716D9">
            <w:pPr>
              <w:ind w:firstLine="0"/>
              <w:jc w:val="center"/>
              <w:rPr>
                <w:b/>
                <w:lang w:val="vi-VN"/>
              </w:rPr>
            </w:pPr>
            <w:r w:rsidRPr="00B716D9">
              <w:rPr>
                <w:b/>
                <w:lang w:val="vi-VN"/>
              </w:rPr>
              <w:t>Diễn giải</w:t>
            </w:r>
          </w:p>
        </w:tc>
      </w:tr>
      <w:tr w:rsidR="00B716D9" w14:paraId="4E03626D" w14:textId="77777777" w:rsidTr="00D1094F">
        <w:tc>
          <w:tcPr>
            <w:tcW w:w="895" w:type="dxa"/>
          </w:tcPr>
          <w:p w14:paraId="07849D15" w14:textId="77777777" w:rsidR="00B716D9" w:rsidRPr="00AB5AFD" w:rsidRDefault="00C17989" w:rsidP="00CF6B89">
            <w:pPr>
              <w:ind w:firstLine="0"/>
              <w:jc w:val="center"/>
              <w:rPr>
                <w:lang w:val="vi-VN"/>
              </w:rPr>
            </w:pPr>
            <w:r w:rsidRPr="00AB5AFD">
              <w:rPr>
                <w:lang w:val="vi-VN"/>
              </w:rPr>
              <w:t>1</w:t>
            </w:r>
          </w:p>
        </w:tc>
        <w:tc>
          <w:tcPr>
            <w:tcW w:w="2880" w:type="dxa"/>
          </w:tcPr>
          <w:p w14:paraId="058AF5BD" w14:textId="77777777" w:rsidR="00B716D9" w:rsidRPr="00AB5AFD" w:rsidRDefault="00D1094F" w:rsidP="00D1094F">
            <w:pPr>
              <w:tabs>
                <w:tab w:val="left" w:pos="326"/>
              </w:tabs>
              <w:ind w:firstLine="0"/>
              <w:rPr>
                <w:lang w:val="vi-VN"/>
              </w:rPr>
            </w:pPr>
            <w:r w:rsidRPr="00AB5AFD">
              <w:rPr>
                <w:bCs/>
              </w:rPr>
              <w:t>Activation Function</w:t>
            </w:r>
          </w:p>
        </w:tc>
        <w:tc>
          <w:tcPr>
            <w:tcW w:w="5575" w:type="dxa"/>
          </w:tcPr>
          <w:p w14:paraId="3F021599" w14:textId="77777777" w:rsidR="00B716D9" w:rsidRPr="00AB5AFD" w:rsidRDefault="00D1094F" w:rsidP="00C17989">
            <w:pPr>
              <w:ind w:firstLine="0"/>
              <w:rPr>
                <w:lang w:val="vi-VN"/>
              </w:rPr>
            </w:pPr>
            <w:r w:rsidRPr="00AB5AFD">
              <w:t>Hàm kích hoạt, được sử dụng trong các mạng nơ-ron để xác định đầu ra của một nơ-ron dựa trên trọng số và đầu vào. Các hàm phổ biến gồm ReLU, sigmoid và tanh.</w:t>
            </w:r>
          </w:p>
        </w:tc>
      </w:tr>
      <w:tr w:rsidR="00B716D9" w14:paraId="015F953A" w14:textId="77777777" w:rsidTr="00D1094F">
        <w:tc>
          <w:tcPr>
            <w:tcW w:w="895" w:type="dxa"/>
          </w:tcPr>
          <w:p w14:paraId="72E3D340" w14:textId="77777777" w:rsidR="00B716D9" w:rsidRPr="00AB5AFD" w:rsidRDefault="00C17989" w:rsidP="00CF6B89">
            <w:pPr>
              <w:ind w:firstLine="0"/>
              <w:jc w:val="center"/>
              <w:rPr>
                <w:lang w:val="vi-VN"/>
              </w:rPr>
            </w:pPr>
            <w:r w:rsidRPr="00AB5AFD">
              <w:rPr>
                <w:lang w:val="vi-VN"/>
              </w:rPr>
              <w:t>2</w:t>
            </w:r>
          </w:p>
        </w:tc>
        <w:tc>
          <w:tcPr>
            <w:tcW w:w="2880" w:type="dxa"/>
          </w:tcPr>
          <w:p w14:paraId="292C2E6B" w14:textId="77777777" w:rsidR="00B716D9" w:rsidRPr="00AB5AFD" w:rsidRDefault="00D1094F" w:rsidP="00D1094F">
            <w:pPr>
              <w:ind w:firstLine="0"/>
              <w:rPr>
                <w:lang w:val="vi-VN"/>
              </w:rPr>
            </w:pPr>
            <w:r w:rsidRPr="00AB5AFD">
              <w:t>Adam (Optimizer)</w:t>
            </w:r>
          </w:p>
        </w:tc>
        <w:tc>
          <w:tcPr>
            <w:tcW w:w="5575" w:type="dxa"/>
          </w:tcPr>
          <w:p w14:paraId="1EFD9591" w14:textId="77777777" w:rsidR="00B716D9" w:rsidRPr="00AB5AFD" w:rsidRDefault="00D1094F" w:rsidP="00C17989">
            <w:pPr>
              <w:ind w:firstLine="0"/>
              <w:rPr>
                <w:lang w:val="vi-VN"/>
              </w:rPr>
            </w:pPr>
            <w:r w:rsidRPr="00AB5AFD">
              <w:t>Một thuật toán tối ưu hóa dựa trên tính toán trung bình trọng số và điều chỉnh học tốc, thường dùng trong học sâu để tăng hiệu quả huấn luyện</w:t>
            </w:r>
          </w:p>
        </w:tc>
      </w:tr>
      <w:tr w:rsidR="00B716D9" w14:paraId="6CECCFC9" w14:textId="77777777" w:rsidTr="00D1094F">
        <w:tc>
          <w:tcPr>
            <w:tcW w:w="895" w:type="dxa"/>
          </w:tcPr>
          <w:p w14:paraId="4AEC725D" w14:textId="77777777" w:rsidR="00B716D9" w:rsidRPr="00AB5AFD" w:rsidRDefault="00C17989" w:rsidP="00CF6B89">
            <w:pPr>
              <w:ind w:firstLine="0"/>
              <w:jc w:val="center"/>
              <w:rPr>
                <w:lang w:val="vi-VN"/>
              </w:rPr>
            </w:pPr>
            <w:r w:rsidRPr="00AB5AFD">
              <w:rPr>
                <w:lang w:val="vi-VN"/>
              </w:rPr>
              <w:t>3</w:t>
            </w:r>
          </w:p>
        </w:tc>
        <w:tc>
          <w:tcPr>
            <w:tcW w:w="2880" w:type="dxa"/>
          </w:tcPr>
          <w:p w14:paraId="6BEC3EA3" w14:textId="77777777" w:rsidR="00B716D9" w:rsidRPr="00AB5AFD" w:rsidRDefault="00D1094F" w:rsidP="00D1094F">
            <w:pPr>
              <w:ind w:firstLine="0"/>
              <w:jc w:val="left"/>
              <w:rPr>
                <w:lang w:val="vi-VN"/>
              </w:rPr>
            </w:pPr>
            <w:r w:rsidRPr="00AB5AFD">
              <w:t>Backpropagation</w:t>
            </w:r>
          </w:p>
        </w:tc>
        <w:tc>
          <w:tcPr>
            <w:tcW w:w="5575" w:type="dxa"/>
          </w:tcPr>
          <w:p w14:paraId="612BEB40" w14:textId="77777777" w:rsidR="00B716D9" w:rsidRPr="00AB5AFD" w:rsidRDefault="00D1094F" w:rsidP="00C17989">
            <w:pPr>
              <w:ind w:firstLine="0"/>
              <w:rPr>
                <w:lang w:val="vi-VN"/>
              </w:rPr>
            </w:pPr>
            <w:r w:rsidRPr="00AB5AFD">
              <w:t>Thuật toán lan truyền ngược, được sử dụng để cập nhật trọng số của mạng nơ-ron bằng cách lan truyền lỗi từ đầu ra về đầu vào.</w:t>
            </w:r>
          </w:p>
        </w:tc>
      </w:tr>
      <w:tr w:rsidR="00B716D9" w14:paraId="4DCCE8C8" w14:textId="77777777" w:rsidTr="00D1094F">
        <w:tc>
          <w:tcPr>
            <w:tcW w:w="895" w:type="dxa"/>
          </w:tcPr>
          <w:p w14:paraId="53EC548B" w14:textId="77777777" w:rsidR="00B716D9" w:rsidRPr="00AB5AFD" w:rsidRDefault="00C17989" w:rsidP="00CF6B89">
            <w:pPr>
              <w:ind w:firstLine="0"/>
              <w:jc w:val="center"/>
              <w:rPr>
                <w:lang w:val="vi-VN"/>
              </w:rPr>
            </w:pPr>
            <w:r w:rsidRPr="00AB5AFD">
              <w:rPr>
                <w:lang w:val="vi-VN"/>
              </w:rPr>
              <w:t>4</w:t>
            </w:r>
          </w:p>
        </w:tc>
        <w:tc>
          <w:tcPr>
            <w:tcW w:w="2880" w:type="dxa"/>
          </w:tcPr>
          <w:p w14:paraId="2C744285" w14:textId="77777777" w:rsidR="00B716D9" w:rsidRPr="00AB5AFD" w:rsidRDefault="00D1094F" w:rsidP="00D1094F">
            <w:pPr>
              <w:ind w:firstLine="0"/>
              <w:jc w:val="left"/>
              <w:rPr>
                <w:lang w:val="vi-VN"/>
              </w:rPr>
            </w:pPr>
            <w:r w:rsidRPr="00AB5AFD">
              <w:t>Batch Size</w:t>
            </w:r>
          </w:p>
        </w:tc>
        <w:tc>
          <w:tcPr>
            <w:tcW w:w="5575" w:type="dxa"/>
          </w:tcPr>
          <w:p w14:paraId="0328C2FC" w14:textId="77777777" w:rsidR="00B716D9" w:rsidRPr="00AB5AFD" w:rsidRDefault="00D1094F" w:rsidP="00C17989">
            <w:pPr>
              <w:ind w:firstLine="0"/>
              <w:rPr>
                <w:lang w:val="vi-VN"/>
              </w:rPr>
            </w:pPr>
            <w:r w:rsidRPr="00AB5AFD">
              <w:t>Số lượng mẫu dữ liệu được xử lý trong một lần cập nhật trọng số trong quá trình huấn luyện mô hình.</w:t>
            </w:r>
          </w:p>
        </w:tc>
      </w:tr>
      <w:tr w:rsidR="00B716D9" w14:paraId="32B2F071" w14:textId="77777777" w:rsidTr="00D1094F">
        <w:tc>
          <w:tcPr>
            <w:tcW w:w="895" w:type="dxa"/>
          </w:tcPr>
          <w:p w14:paraId="490B1314" w14:textId="77777777" w:rsidR="00B716D9" w:rsidRPr="00AB5AFD" w:rsidRDefault="00C17989" w:rsidP="00CF6B89">
            <w:pPr>
              <w:ind w:firstLine="0"/>
              <w:jc w:val="center"/>
              <w:rPr>
                <w:lang w:val="vi-VN"/>
              </w:rPr>
            </w:pPr>
            <w:r w:rsidRPr="00AB5AFD">
              <w:rPr>
                <w:lang w:val="vi-VN"/>
              </w:rPr>
              <w:t>5</w:t>
            </w:r>
          </w:p>
        </w:tc>
        <w:tc>
          <w:tcPr>
            <w:tcW w:w="2880" w:type="dxa"/>
          </w:tcPr>
          <w:p w14:paraId="48E7CF9D" w14:textId="77777777" w:rsidR="00B716D9" w:rsidRPr="00AB5AFD" w:rsidRDefault="00D1094F" w:rsidP="00D1094F">
            <w:pPr>
              <w:ind w:firstLine="0"/>
              <w:jc w:val="left"/>
              <w:rPr>
                <w:lang w:val="vi-VN"/>
              </w:rPr>
            </w:pPr>
            <w:r w:rsidRPr="00AB5AFD">
              <w:t>Deep Learning</w:t>
            </w:r>
          </w:p>
        </w:tc>
        <w:tc>
          <w:tcPr>
            <w:tcW w:w="5575" w:type="dxa"/>
          </w:tcPr>
          <w:p w14:paraId="0014A2B7" w14:textId="77777777" w:rsidR="00B716D9" w:rsidRPr="00AB5AFD" w:rsidRDefault="00D1094F" w:rsidP="00C17989">
            <w:pPr>
              <w:ind w:firstLine="0"/>
              <w:rPr>
                <w:lang w:val="vi-VN"/>
              </w:rPr>
            </w:pPr>
            <w:r w:rsidRPr="00AB5AFD">
              <w:t>Một lĩnh vực của học máy sử dụng các mạng nơ-ron sâu với nhiều lớp ẩn để học các biểu diễn phức tạp từ dữ liệu.</w:t>
            </w:r>
          </w:p>
        </w:tc>
      </w:tr>
      <w:tr w:rsidR="00B716D9" w14:paraId="546862F4" w14:textId="77777777" w:rsidTr="00D1094F">
        <w:tc>
          <w:tcPr>
            <w:tcW w:w="895" w:type="dxa"/>
          </w:tcPr>
          <w:p w14:paraId="15BEEE1B" w14:textId="77777777" w:rsidR="00B716D9" w:rsidRPr="00AB5AFD" w:rsidRDefault="00C17989" w:rsidP="00CF6B89">
            <w:pPr>
              <w:ind w:firstLine="0"/>
              <w:jc w:val="center"/>
              <w:rPr>
                <w:lang w:val="vi-VN"/>
              </w:rPr>
            </w:pPr>
            <w:r w:rsidRPr="00AB5AFD">
              <w:rPr>
                <w:lang w:val="vi-VN"/>
              </w:rPr>
              <w:t>6</w:t>
            </w:r>
          </w:p>
        </w:tc>
        <w:tc>
          <w:tcPr>
            <w:tcW w:w="2880" w:type="dxa"/>
          </w:tcPr>
          <w:p w14:paraId="58C134C2" w14:textId="77777777" w:rsidR="00B716D9" w:rsidRPr="00AB5AFD" w:rsidRDefault="00D1094F" w:rsidP="00D1094F">
            <w:pPr>
              <w:ind w:firstLine="0"/>
              <w:jc w:val="left"/>
              <w:rPr>
                <w:lang w:val="vi-VN"/>
              </w:rPr>
            </w:pPr>
            <w:r w:rsidRPr="00AB5AFD">
              <w:t>DoS (Denial of Service)</w:t>
            </w:r>
          </w:p>
        </w:tc>
        <w:tc>
          <w:tcPr>
            <w:tcW w:w="5575" w:type="dxa"/>
          </w:tcPr>
          <w:p w14:paraId="0711E41A" w14:textId="77777777" w:rsidR="00B716D9" w:rsidRPr="00AB5AFD" w:rsidRDefault="00D1094F" w:rsidP="00C17989">
            <w:pPr>
              <w:ind w:firstLine="0"/>
              <w:rPr>
                <w:lang w:val="vi-VN"/>
              </w:rPr>
            </w:pPr>
            <w:r w:rsidRPr="00AB5AFD">
              <w:t>Một loại tấn công mạng nhằm làm gián đoạn dịch vụ bằng cách làm ngập mạng hoặc hệ thống với lưu lượng truy cập bất hợp pháp.</w:t>
            </w:r>
          </w:p>
        </w:tc>
      </w:tr>
      <w:tr w:rsidR="00B716D9" w14:paraId="4F584B4B" w14:textId="77777777" w:rsidTr="00D1094F">
        <w:tc>
          <w:tcPr>
            <w:tcW w:w="895" w:type="dxa"/>
          </w:tcPr>
          <w:p w14:paraId="43A91C9B" w14:textId="77777777" w:rsidR="00B716D9" w:rsidRPr="00AB5AFD" w:rsidRDefault="00C17989" w:rsidP="00CF6B89">
            <w:pPr>
              <w:ind w:firstLine="0"/>
              <w:jc w:val="center"/>
              <w:rPr>
                <w:lang w:val="vi-VN"/>
              </w:rPr>
            </w:pPr>
            <w:r w:rsidRPr="00AB5AFD">
              <w:rPr>
                <w:lang w:val="vi-VN"/>
              </w:rPr>
              <w:t>7</w:t>
            </w:r>
          </w:p>
        </w:tc>
        <w:tc>
          <w:tcPr>
            <w:tcW w:w="2880" w:type="dxa"/>
          </w:tcPr>
          <w:p w14:paraId="49BB4AB6" w14:textId="77777777" w:rsidR="00B716D9" w:rsidRPr="00AB5AFD" w:rsidRDefault="00D1094F" w:rsidP="00D1094F">
            <w:pPr>
              <w:ind w:firstLine="0"/>
              <w:jc w:val="left"/>
              <w:rPr>
                <w:lang w:val="vi-VN"/>
              </w:rPr>
            </w:pPr>
            <w:r w:rsidRPr="00AB5AFD">
              <w:t>Dropout</w:t>
            </w:r>
          </w:p>
        </w:tc>
        <w:tc>
          <w:tcPr>
            <w:tcW w:w="5575" w:type="dxa"/>
          </w:tcPr>
          <w:p w14:paraId="312E113E" w14:textId="77777777" w:rsidR="00B716D9" w:rsidRPr="00AB5AFD" w:rsidRDefault="00D1094F" w:rsidP="00C17989">
            <w:pPr>
              <w:ind w:firstLine="0"/>
              <w:rPr>
                <w:lang w:val="vi-VN"/>
              </w:rPr>
            </w:pPr>
            <w:r w:rsidRPr="00AB5AFD">
              <w:t>Kỹ thuật regularization trong học sâu, trong đó một tỷ lệ nơ-ron ngẫu nhiên được "tắt" trong quá trình huấn luyện để giảm overfitting.</w:t>
            </w:r>
          </w:p>
        </w:tc>
      </w:tr>
      <w:tr w:rsidR="00B716D9" w14:paraId="696701CF" w14:textId="77777777" w:rsidTr="00D1094F">
        <w:tc>
          <w:tcPr>
            <w:tcW w:w="895" w:type="dxa"/>
          </w:tcPr>
          <w:p w14:paraId="094D58F0" w14:textId="77777777" w:rsidR="00B716D9" w:rsidRPr="00AB5AFD" w:rsidRDefault="00C17989" w:rsidP="00CF6B89">
            <w:pPr>
              <w:ind w:firstLine="0"/>
              <w:jc w:val="center"/>
              <w:rPr>
                <w:lang w:val="vi-VN"/>
              </w:rPr>
            </w:pPr>
            <w:r w:rsidRPr="00AB5AFD">
              <w:rPr>
                <w:lang w:val="vi-VN"/>
              </w:rPr>
              <w:t>8</w:t>
            </w:r>
          </w:p>
        </w:tc>
        <w:tc>
          <w:tcPr>
            <w:tcW w:w="2880" w:type="dxa"/>
          </w:tcPr>
          <w:p w14:paraId="775996BF" w14:textId="77777777" w:rsidR="00B716D9" w:rsidRPr="00AB5AFD" w:rsidRDefault="00D1094F" w:rsidP="00D1094F">
            <w:pPr>
              <w:ind w:firstLine="0"/>
              <w:jc w:val="left"/>
              <w:rPr>
                <w:lang w:val="vi-VN"/>
              </w:rPr>
            </w:pPr>
            <w:r w:rsidRPr="00AB5AFD">
              <w:t>Epoch</w:t>
            </w:r>
          </w:p>
        </w:tc>
        <w:tc>
          <w:tcPr>
            <w:tcW w:w="5575" w:type="dxa"/>
          </w:tcPr>
          <w:p w14:paraId="42F919FE" w14:textId="77777777" w:rsidR="00B716D9" w:rsidRPr="00AB5AFD" w:rsidRDefault="00D1094F" w:rsidP="00C17989">
            <w:pPr>
              <w:ind w:firstLine="0"/>
              <w:rPr>
                <w:lang w:val="vi-VN"/>
              </w:rPr>
            </w:pPr>
            <w:r w:rsidRPr="00AB5AFD">
              <w:t>Một vòng lặp qua toàn bộ tập dữ liệu trong quá trình huấn luyện mô hình.</w:t>
            </w:r>
          </w:p>
        </w:tc>
      </w:tr>
      <w:tr w:rsidR="00B716D9" w14:paraId="36CD89A9" w14:textId="77777777" w:rsidTr="00D1094F">
        <w:tc>
          <w:tcPr>
            <w:tcW w:w="895" w:type="dxa"/>
          </w:tcPr>
          <w:p w14:paraId="2FBD488D" w14:textId="77777777" w:rsidR="00B716D9" w:rsidRPr="00AB5AFD" w:rsidRDefault="00C17989" w:rsidP="00CF6B89">
            <w:pPr>
              <w:ind w:firstLine="0"/>
              <w:jc w:val="center"/>
              <w:rPr>
                <w:lang w:val="vi-VN"/>
              </w:rPr>
            </w:pPr>
            <w:r w:rsidRPr="00AB5AFD">
              <w:rPr>
                <w:lang w:val="vi-VN"/>
              </w:rPr>
              <w:t>9</w:t>
            </w:r>
          </w:p>
        </w:tc>
        <w:tc>
          <w:tcPr>
            <w:tcW w:w="2880" w:type="dxa"/>
          </w:tcPr>
          <w:p w14:paraId="0B9527B6" w14:textId="77777777" w:rsidR="00B716D9" w:rsidRPr="00AB5AFD" w:rsidRDefault="00D1094F" w:rsidP="00D1094F">
            <w:pPr>
              <w:ind w:firstLine="0"/>
              <w:jc w:val="left"/>
              <w:rPr>
                <w:lang w:val="vi-VN"/>
              </w:rPr>
            </w:pPr>
            <w:r w:rsidRPr="00AB5AFD">
              <w:t>GaussianNB</w:t>
            </w:r>
          </w:p>
        </w:tc>
        <w:tc>
          <w:tcPr>
            <w:tcW w:w="5575" w:type="dxa"/>
          </w:tcPr>
          <w:p w14:paraId="74212677" w14:textId="77777777" w:rsidR="00B716D9" w:rsidRPr="00AB5AFD" w:rsidRDefault="00D1094F" w:rsidP="00C17989">
            <w:pPr>
              <w:ind w:firstLine="0"/>
              <w:rPr>
                <w:lang w:val="vi-VN"/>
              </w:rPr>
            </w:pPr>
            <w:r w:rsidRPr="00AB5AFD">
              <w:t>Gaussian Naive Bayes, một thuật toán phân loại dựa trên lý thuyết Bayes và giả định dữ liệu tuân theo phân phối Gaussian.</w:t>
            </w:r>
          </w:p>
        </w:tc>
      </w:tr>
      <w:tr w:rsidR="00D1094F" w14:paraId="43834E96" w14:textId="77777777" w:rsidTr="00D1094F">
        <w:tc>
          <w:tcPr>
            <w:tcW w:w="895" w:type="dxa"/>
          </w:tcPr>
          <w:p w14:paraId="0626D790" w14:textId="77777777" w:rsidR="00D1094F" w:rsidRPr="00AB5AFD" w:rsidRDefault="00C17989" w:rsidP="00CF6B89">
            <w:pPr>
              <w:ind w:firstLine="0"/>
              <w:jc w:val="center"/>
              <w:rPr>
                <w:lang w:val="vi-VN"/>
              </w:rPr>
            </w:pPr>
            <w:r w:rsidRPr="00AB5AFD">
              <w:rPr>
                <w:lang w:val="vi-VN"/>
              </w:rPr>
              <w:lastRenderedPageBreak/>
              <w:t>10</w:t>
            </w:r>
          </w:p>
        </w:tc>
        <w:tc>
          <w:tcPr>
            <w:tcW w:w="2880" w:type="dxa"/>
          </w:tcPr>
          <w:p w14:paraId="1B286783" w14:textId="77777777" w:rsidR="00D1094F" w:rsidRPr="00AB5AFD" w:rsidRDefault="00C17989" w:rsidP="00D1094F">
            <w:pPr>
              <w:ind w:firstLine="0"/>
              <w:jc w:val="left"/>
            </w:pPr>
            <w:r w:rsidRPr="00AB5AFD">
              <w:t>IDS (Intrusion Detection System)</w:t>
            </w:r>
          </w:p>
        </w:tc>
        <w:tc>
          <w:tcPr>
            <w:tcW w:w="5575" w:type="dxa"/>
          </w:tcPr>
          <w:p w14:paraId="7817C8E7" w14:textId="77777777" w:rsidR="00D1094F" w:rsidRPr="00AB5AFD" w:rsidRDefault="00C17989" w:rsidP="00C17989">
            <w:pPr>
              <w:ind w:firstLine="0"/>
            </w:pPr>
            <w:r w:rsidRPr="00AB5AFD">
              <w:t>Hệ thống phát hiện xâm nhập, dùng để giám sát mạng hoặc hệ thống nhằm phát hiện các hoạt động đáng ngờ hoặc vi phạm chính sách bảo mật.</w:t>
            </w:r>
          </w:p>
        </w:tc>
      </w:tr>
      <w:tr w:rsidR="00D1094F" w14:paraId="381617B4" w14:textId="77777777" w:rsidTr="00D1094F">
        <w:tc>
          <w:tcPr>
            <w:tcW w:w="895" w:type="dxa"/>
          </w:tcPr>
          <w:p w14:paraId="1F6AB652" w14:textId="77777777" w:rsidR="00D1094F" w:rsidRPr="00AB5AFD" w:rsidRDefault="00C17989" w:rsidP="00CF6B89">
            <w:pPr>
              <w:ind w:firstLine="0"/>
              <w:jc w:val="center"/>
              <w:rPr>
                <w:lang w:val="vi-VN"/>
              </w:rPr>
            </w:pPr>
            <w:r w:rsidRPr="00AB5AFD">
              <w:rPr>
                <w:lang w:val="vi-VN"/>
              </w:rPr>
              <w:t>11</w:t>
            </w:r>
          </w:p>
        </w:tc>
        <w:tc>
          <w:tcPr>
            <w:tcW w:w="2880" w:type="dxa"/>
          </w:tcPr>
          <w:p w14:paraId="5BE13BDB" w14:textId="77777777" w:rsidR="00D1094F" w:rsidRPr="00AB5AFD" w:rsidRDefault="00C17989" w:rsidP="00D1094F">
            <w:pPr>
              <w:ind w:firstLine="0"/>
              <w:jc w:val="left"/>
            </w:pPr>
            <w:r w:rsidRPr="00AB5AFD">
              <w:t>KDD-CUP 1999</w:t>
            </w:r>
          </w:p>
        </w:tc>
        <w:tc>
          <w:tcPr>
            <w:tcW w:w="5575" w:type="dxa"/>
          </w:tcPr>
          <w:p w14:paraId="6AC2391E" w14:textId="77777777" w:rsidR="00D1094F" w:rsidRPr="00AB5AFD" w:rsidRDefault="00C17989" w:rsidP="00C17989">
            <w:pPr>
              <w:ind w:firstLine="0"/>
            </w:pPr>
            <w:r w:rsidRPr="00AB5AFD">
              <w:t>Một tập dữ liệu phổ biến được sử dụng trong nghiên cứu phát hiện xâm nhập, bao gồm nhiều loại tấn công mạng và dữ liệu thông thường.</w:t>
            </w:r>
          </w:p>
        </w:tc>
      </w:tr>
      <w:tr w:rsidR="00D1094F" w14:paraId="098C7514" w14:textId="77777777" w:rsidTr="00D1094F">
        <w:tc>
          <w:tcPr>
            <w:tcW w:w="895" w:type="dxa"/>
          </w:tcPr>
          <w:p w14:paraId="42982C22" w14:textId="77777777" w:rsidR="00D1094F" w:rsidRPr="00AB5AFD" w:rsidRDefault="00C17989" w:rsidP="00CF6B89">
            <w:pPr>
              <w:ind w:firstLine="0"/>
              <w:jc w:val="center"/>
              <w:rPr>
                <w:lang w:val="vi-VN"/>
              </w:rPr>
            </w:pPr>
            <w:r w:rsidRPr="00AB5AFD">
              <w:rPr>
                <w:lang w:val="vi-VN"/>
              </w:rPr>
              <w:t>12</w:t>
            </w:r>
          </w:p>
        </w:tc>
        <w:tc>
          <w:tcPr>
            <w:tcW w:w="2880" w:type="dxa"/>
          </w:tcPr>
          <w:p w14:paraId="62E1E2BA" w14:textId="77777777" w:rsidR="00D1094F" w:rsidRPr="00AB5AFD" w:rsidRDefault="00C17989" w:rsidP="00D1094F">
            <w:pPr>
              <w:ind w:firstLine="0"/>
              <w:jc w:val="left"/>
            </w:pPr>
            <w:r w:rsidRPr="00AB5AFD">
              <w:t>Kernel RBF (Radial Basis Function)</w:t>
            </w:r>
          </w:p>
        </w:tc>
        <w:tc>
          <w:tcPr>
            <w:tcW w:w="5575" w:type="dxa"/>
          </w:tcPr>
          <w:p w14:paraId="0EC3D343" w14:textId="77777777" w:rsidR="00D1094F" w:rsidRPr="00AB5AFD" w:rsidRDefault="00C17989" w:rsidP="00C17989">
            <w:pPr>
              <w:ind w:firstLine="0"/>
            </w:pPr>
            <w:r w:rsidRPr="00AB5AFD">
              <w:t>Hàm nhân RBF, một loại kernel được sử dụng trong thuật toán SVM để ánh xạ dữ liệu không tuyến tính vào không gian đặc trưng cao hơn.</w:t>
            </w:r>
          </w:p>
        </w:tc>
      </w:tr>
      <w:tr w:rsidR="00D1094F" w14:paraId="217F0324" w14:textId="77777777" w:rsidTr="00D1094F">
        <w:tc>
          <w:tcPr>
            <w:tcW w:w="895" w:type="dxa"/>
          </w:tcPr>
          <w:p w14:paraId="6C743B88" w14:textId="77777777" w:rsidR="00D1094F" w:rsidRPr="00AB5AFD" w:rsidRDefault="00C17989" w:rsidP="00CF6B89">
            <w:pPr>
              <w:ind w:firstLine="0"/>
              <w:jc w:val="center"/>
              <w:rPr>
                <w:lang w:val="vi-VN"/>
              </w:rPr>
            </w:pPr>
            <w:r w:rsidRPr="00AB5AFD">
              <w:rPr>
                <w:lang w:val="vi-VN"/>
              </w:rPr>
              <w:t>13</w:t>
            </w:r>
          </w:p>
        </w:tc>
        <w:tc>
          <w:tcPr>
            <w:tcW w:w="2880" w:type="dxa"/>
          </w:tcPr>
          <w:p w14:paraId="421CC43F" w14:textId="77777777" w:rsidR="00D1094F" w:rsidRPr="00AB5AFD" w:rsidRDefault="00C17989" w:rsidP="00D1094F">
            <w:pPr>
              <w:ind w:firstLine="0"/>
              <w:jc w:val="left"/>
            </w:pPr>
            <w:r w:rsidRPr="00AB5AFD">
              <w:t>Loss Function</w:t>
            </w:r>
          </w:p>
        </w:tc>
        <w:tc>
          <w:tcPr>
            <w:tcW w:w="5575" w:type="dxa"/>
          </w:tcPr>
          <w:p w14:paraId="64A177D5" w14:textId="77777777" w:rsidR="00D1094F" w:rsidRPr="00AB5AFD" w:rsidRDefault="00C17989" w:rsidP="00C17989">
            <w:pPr>
              <w:ind w:firstLine="0"/>
            </w:pPr>
            <w:r w:rsidRPr="00AB5AFD">
              <w:t>Hàm mất mát, được sử dụng để đánh giá sự khác biệt giữa dự đoán của mô hình và giá trị thực tế, từ đó điều chỉnh mô hình để giảm lỗi.</w:t>
            </w:r>
          </w:p>
        </w:tc>
      </w:tr>
      <w:tr w:rsidR="00D1094F" w14:paraId="779AD3E1" w14:textId="77777777" w:rsidTr="00D1094F">
        <w:tc>
          <w:tcPr>
            <w:tcW w:w="895" w:type="dxa"/>
          </w:tcPr>
          <w:p w14:paraId="20A850F9" w14:textId="77777777" w:rsidR="00D1094F" w:rsidRPr="00AB5AFD" w:rsidRDefault="00C17989" w:rsidP="00CF6B89">
            <w:pPr>
              <w:ind w:firstLine="0"/>
              <w:jc w:val="center"/>
              <w:rPr>
                <w:lang w:val="vi-VN"/>
              </w:rPr>
            </w:pPr>
            <w:r w:rsidRPr="00AB5AFD">
              <w:rPr>
                <w:lang w:val="vi-VN"/>
              </w:rPr>
              <w:t>14</w:t>
            </w:r>
          </w:p>
        </w:tc>
        <w:tc>
          <w:tcPr>
            <w:tcW w:w="2880" w:type="dxa"/>
          </w:tcPr>
          <w:p w14:paraId="74373293" w14:textId="77777777" w:rsidR="00D1094F" w:rsidRPr="00AB5AFD" w:rsidRDefault="00C17989" w:rsidP="00D1094F">
            <w:pPr>
              <w:ind w:firstLine="0"/>
              <w:jc w:val="left"/>
            </w:pPr>
            <w:r w:rsidRPr="00AB5AFD">
              <w:t>MLPClassifier (Multi-Layer Perceptron Classifier)</w:t>
            </w:r>
          </w:p>
        </w:tc>
        <w:tc>
          <w:tcPr>
            <w:tcW w:w="5575" w:type="dxa"/>
          </w:tcPr>
          <w:p w14:paraId="049C349B" w14:textId="77777777" w:rsidR="00D1094F" w:rsidRPr="00AB5AFD" w:rsidRDefault="00C17989" w:rsidP="00C17989">
            <w:pPr>
              <w:ind w:firstLine="0"/>
            </w:pPr>
            <w:r w:rsidRPr="00AB5AFD">
              <w:t>Một thuật toán học máy dựa trên mạng nơ-ron nhiều lớp (Multi-Layer Perceptron), được sử dụng cho các bài toán phân loại.</w:t>
            </w:r>
          </w:p>
        </w:tc>
      </w:tr>
      <w:tr w:rsidR="00C17989" w14:paraId="1BE5D4E9" w14:textId="77777777" w:rsidTr="00D1094F">
        <w:tc>
          <w:tcPr>
            <w:tcW w:w="895" w:type="dxa"/>
          </w:tcPr>
          <w:p w14:paraId="09BF5A13" w14:textId="77777777" w:rsidR="00C17989" w:rsidRPr="00AB5AFD" w:rsidRDefault="00C17989" w:rsidP="00CF6B89">
            <w:pPr>
              <w:ind w:firstLine="0"/>
              <w:jc w:val="center"/>
              <w:rPr>
                <w:lang w:val="vi-VN"/>
              </w:rPr>
            </w:pPr>
            <w:r w:rsidRPr="00AB5AFD">
              <w:rPr>
                <w:lang w:val="vi-VN"/>
              </w:rPr>
              <w:t>15</w:t>
            </w:r>
          </w:p>
        </w:tc>
        <w:tc>
          <w:tcPr>
            <w:tcW w:w="2880" w:type="dxa"/>
          </w:tcPr>
          <w:p w14:paraId="0CEF3DC8" w14:textId="77777777" w:rsidR="00C17989" w:rsidRPr="00AB5AFD" w:rsidRDefault="00C17989" w:rsidP="00D1094F">
            <w:pPr>
              <w:ind w:firstLine="0"/>
              <w:jc w:val="left"/>
            </w:pPr>
            <w:r w:rsidRPr="00AB5AFD">
              <w:t>Margin</w:t>
            </w:r>
          </w:p>
        </w:tc>
        <w:tc>
          <w:tcPr>
            <w:tcW w:w="5575" w:type="dxa"/>
          </w:tcPr>
          <w:p w14:paraId="5121E1F2" w14:textId="77777777" w:rsidR="00C17989" w:rsidRPr="00AB5AFD" w:rsidRDefault="00C17989" w:rsidP="00C17989">
            <w:pPr>
              <w:ind w:firstLine="0"/>
            </w:pPr>
            <w:r w:rsidRPr="00AB5AFD">
              <w:t>Trong SVM, đây là khoảng cách giữa siêu phẳng phân tách và các điểm dữ liệu gần nhất, cần được tối đa hóa để tăng hiệu quả phân loại.</w:t>
            </w:r>
          </w:p>
        </w:tc>
      </w:tr>
      <w:tr w:rsidR="00C17989" w14:paraId="2D9DEE7C" w14:textId="77777777" w:rsidTr="00D1094F">
        <w:tc>
          <w:tcPr>
            <w:tcW w:w="895" w:type="dxa"/>
          </w:tcPr>
          <w:p w14:paraId="5B25B9DF" w14:textId="77777777" w:rsidR="00C17989" w:rsidRPr="00AB5AFD" w:rsidRDefault="00C17989" w:rsidP="00CF6B89">
            <w:pPr>
              <w:ind w:firstLine="0"/>
              <w:jc w:val="center"/>
              <w:rPr>
                <w:lang w:val="vi-VN"/>
              </w:rPr>
            </w:pPr>
            <w:r w:rsidRPr="00AB5AFD">
              <w:rPr>
                <w:lang w:val="vi-VN"/>
              </w:rPr>
              <w:t>16</w:t>
            </w:r>
          </w:p>
        </w:tc>
        <w:tc>
          <w:tcPr>
            <w:tcW w:w="2880" w:type="dxa"/>
          </w:tcPr>
          <w:p w14:paraId="515887F0" w14:textId="77777777" w:rsidR="00C17989" w:rsidRPr="00AB5AFD" w:rsidRDefault="00C17989" w:rsidP="00D1094F">
            <w:pPr>
              <w:ind w:firstLine="0"/>
              <w:jc w:val="left"/>
            </w:pPr>
            <w:r w:rsidRPr="00AB5AFD">
              <w:t>NB (Naive Bayes)</w:t>
            </w:r>
          </w:p>
        </w:tc>
        <w:tc>
          <w:tcPr>
            <w:tcW w:w="5575" w:type="dxa"/>
          </w:tcPr>
          <w:p w14:paraId="4C63D98E" w14:textId="77777777" w:rsidR="00C17989" w:rsidRPr="00AB5AFD" w:rsidRDefault="00C17989" w:rsidP="00C17989">
            <w:pPr>
              <w:ind w:firstLine="0"/>
            </w:pPr>
            <w:r w:rsidRPr="00AB5AFD">
              <w:t>Thuật toán phân loại dựa trên lý thuyết xác suất Bayes với giả định độc lập mạnh mẽ giữa các đặc trưng.</w:t>
            </w:r>
          </w:p>
        </w:tc>
      </w:tr>
      <w:tr w:rsidR="00C17989" w14:paraId="69F72B92" w14:textId="77777777" w:rsidTr="00D1094F">
        <w:tc>
          <w:tcPr>
            <w:tcW w:w="895" w:type="dxa"/>
          </w:tcPr>
          <w:p w14:paraId="1ED2D2FB" w14:textId="77777777" w:rsidR="00C17989" w:rsidRPr="00AB5AFD" w:rsidRDefault="00C17989" w:rsidP="00CF6B89">
            <w:pPr>
              <w:ind w:firstLine="0"/>
              <w:jc w:val="center"/>
              <w:rPr>
                <w:lang w:val="vi-VN"/>
              </w:rPr>
            </w:pPr>
            <w:r w:rsidRPr="00AB5AFD">
              <w:rPr>
                <w:lang w:val="vi-VN"/>
              </w:rPr>
              <w:t>17</w:t>
            </w:r>
          </w:p>
        </w:tc>
        <w:tc>
          <w:tcPr>
            <w:tcW w:w="2880" w:type="dxa"/>
          </w:tcPr>
          <w:p w14:paraId="18F4A90C" w14:textId="77777777" w:rsidR="00C17989" w:rsidRPr="00AB5AFD" w:rsidRDefault="00C17989" w:rsidP="00D1094F">
            <w:pPr>
              <w:ind w:firstLine="0"/>
              <w:jc w:val="left"/>
            </w:pPr>
            <w:r w:rsidRPr="00AB5AFD">
              <w:t>NSL-KDD</w:t>
            </w:r>
          </w:p>
        </w:tc>
        <w:tc>
          <w:tcPr>
            <w:tcW w:w="5575" w:type="dxa"/>
          </w:tcPr>
          <w:p w14:paraId="7D05FE3B" w14:textId="77777777" w:rsidR="00C17989" w:rsidRPr="00AB5AFD" w:rsidRDefault="00C17989" w:rsidP="00C17989">
            <w:pPr>
              <w:ind w:firstLine="0"/>
            </w:pPr>
            <w:r w:rsidRPr="00AB5AFD">
              <w:t>Một phiên bản cải tiến của tập dữ liệu KDD-CUP 1999, khắc phục các lỗi dư thừa và phân phối không cân bằng trong tập dữ liệu gốc.</w:t>
            </w:r>
          </w:p>
        </w:tc>
      </w:tr>
      <w:tr w:rsidR="00C17989" w14:paraId="3208E09C" w14:textId="77777777" w:rsidTr="00D1094F">
        <w:tc>
          <w:tcPr>
            <w:tcW w:w="895" w:type="dxa"/>
          </w:tcPr>
          <w:p w14:paraId="4A4F6FE8" w14:textId="77777777" w:rsidR="00C17989" w:rsidRPr="00AB5AFD" w:rsidRDefault="00C17989" w:rsidP="00CF6B89">
            <w:pPr>
              <w:ind w:firstLine="0"/>
              <w:jc w:val="center"/>
              <w:rPr>
                <w:lang w:val="vi-VN"/>
              </w:rPr>
            </w:pPr>
            <w:r w:rsidRPr="00AB5AFD">
              <w:rPr>
                <w:lang w:val="vi-VN"/>
              </w:rPr>
              <w:t>18</w:t>
            </w:r>
          </w:p>
        </w:tc>
        <w:tc>
          <w:tcPr>
            <w:tcW w:w="2880" w:type="dxa"/>
          </w:tcPr>
          <w:p w14:paraId="6484F863" w14:textId="77777777" w:rsidR="00C17989" w:rsidRPr="00AB5AFD" w:rsidRDefault="00C17989" w:rsidP="00D1094F">
            <w:pPr>
              <w:ind w:firstLine="0"/>
              <w:jc w:val="left"/>
            </w:pPr>
            <w:r w:rsidRPr="00AB5AFD">
              <w:t>Overfitting</w:t>
            </w:r>
          </w:p>
        </w:tc>
        <w:tc>
          <w:tcPr>
            <w:tcW w:w="5575" w:type="dxa"/>
          </w:tcPr>
          <w:p w14:paraId="5C39D763" w14:textId="77777777" w:rsidR="00C17989" w:rsidRPr="00AB5AFD" w:rsidRDefault="00C17989" w:rsidP="00C17989">
            <w:pPr>
              <w:ind w:firstLine="0"/>
            </w:pPr>
            <w:r w:rsidRPr="00AB5AFD">
              <w:t>Hiện tượng mô hình hoạt động rất tốt trên tập huấn luyện nhưng kém trên tập kiểm tra do học quá kỹ các đặc điểm không quan trọng hoặc nhiễu trong dữ liệu.</w:t>
            </w:r>
          </w:p>
        </w:tc>
      </w:tr>
      <w:tr w:rsidR="00C17989" w14:paraId="1CAF9342" w14:textId="77777777" w:rsidTr="00D1094F">
        <w:tc>
          <w:tcPr>
            <w:tcW w:w="895" w:type="dxa"/>
          </w:tcPr>
          <w:p w14:paraId="199D8CE0" w14:textId="77777777" w:rsidR="00C17989" w:rsidRPr="00AB5AFD" w:rsidRDefault="00C17989" w:rsidP="00CF6B89">
            <w:pPr>
              <w:ind w:firstLine="0"/>
              <w:jc w:val="center"/>
              <w:rPr>
                <w:lang w:val="vi-VN"/>
              </w:rPr>
            </w:pPr>
            <w:r w:rsidRPr="00AB5AFD">
              <w:rPr>
                <w:lang w:val="vi-VN"/>
              </w:rPr>
              <w:lastRenderedPageBreak/>
              <w:t>19</w:t>
            </w:r>
          </w:p>
        </w:tc>
        <w:tc>
          <w:tcPr>
            <w:tcW w:w="2880" w:type="dxa"/>
          </w:tcPr>
          <w:p w14:paraId="4C323CCC" w14:textId="77777777" w:rsidR="00C17989" w:rsidRPr="00AB5AFD" w:rsidRDefault="00C17989" w:rsidP="00D1094F">
            <w:pPr>
              <w:ind w:firstLine="0"/>
              <w:jc w:val="left"/>
            </w:pPr>
            <w:r w:rsidRPr="00AB5AFD">
              <w:t>Probe</w:t>
            </w:r>
          </w:p>
        </w:tc>
        <w:tc>
          <w:tcPr>
            <w:tcW w:w="5575" w:type="dxa"/>
          </w:tcPr>
          <w:p w14:paraId="3E534CA1" w14:textId="77777777" w:rsidR="00C17989" w:rsidRPr="00AB5AFD" w:rsidRDefault="00C17989" w:rsidP="00C17989">
            <w:pPr>
              <w:ind w:firstLine="0"/>
            </w:pPr>
            <w:r w:rsidRPr="00AB5AFD">
              <w:t>Một loại tấn công mạng nhằm thu thập thông tin về mạng hoặc hệ thống để chuẩn bị cho các tấn công khác.</w:t>
            </w:r>
          </w:p>
        </w:tc>
      </w:tr>
      <w:tr w:rsidR="00C17989" w14:paraId="75E75725" w14:textId="77777777" w:rsidTr="00D1094F">
        <w:tc>
          <w:tcPr>
            <w:tcW w:w="895" w:type="dxa"/>
          </w:tcPr>
          <w:p w14:paraId="16B10B7E" w14:textId="77777777" w:rsidR="00C17989" w:rsidRPr="00AB5AFD" w:rsidRDefault="00C17989" w:rsidP="00CF6B89">
            <w:pPr>
              <w:ind w:firstLine="0"/>
              <w:jc w:val="center"/>
              <w:rPr>
                <w:lang w:val="vi-VN"/>
              </w:rPr>
            </w:pPr>
            <w:r w:rsidRPr="00AB5AFD">
              <w:rPr>
                <w:lang w:val="vi-VN"/>
              </w:rPr>
              <w:t>20</w:t>
            </w:r>
          </w:p>
        </w:tc>
        <w:tc>
          <w:tcPr>
            <w:tcW w:w="2880" w:type="dxa"/>
          </w:tcPr>
          <w:p w14:paraId="2112A350" w14:textId="77777777" w:rsidR="00C17989" w:rsidRPr="00AB5AFD" w:rsidRDefault="00C17989" w:rsidP="00D1094F">
            <w:pPr>
              <w:ind w:firstLine="0"/>
              <w:jc w:val="left"/>
            </w:pPr>
            <w:r w:rsidRPr="00AB5AFD">
              <w:t>R2L (Remote-to-Local)</w:t>
            </w:r>
          </w:p>
        </w:tc>
        <w:tc>
          <w:tcPr>
            <w:tcW w:w="5575" w:type="dxa"/>
          </w:tcPr>
          <w:p w14:paraId="630FF2ED" w14:textId="77777777" w:rsidR="00C17989" w:rsidRPr="00AB5AFD" w:rsidRDefault="00C17989" w:rsidP="00C17989">
            <w:pPr>
              <w:ind w:firstLine="0"/>
            </w:pPr>
            <w:r w:rsidRPr="00AB5AFD">
              <w:t>Một loại tấn công mạng mà kẻ tấn công từ xa cố gắng đạt được quyền truy cập cục bộ vào máy mục tiêu.</w:t>
            </w:r>
          </w:p>
        </w:tc>
      </w:tr>
      <w:tr w:rsidR="00C17989" w14:paraId="15E8CB6F" w14:textId="77777777" w:rsidTr="00D1094F">
        <w:tc>
          <w:tcPr>
            <w:tcW w:w="895" w:type="dxa"/>
          </w:tcPr>
          <w:p w14:paraId="4707199B" w14:textId="77777777" w:rsidR="00C17989" w:rsidRPr="00AB5AFD" w:rsidRDefault="00C17989" w:rsidP="00CF6B89">
            <w:pPr>
              <w:ind w:firstLine="0"/>
              <w:jc w:val="center"/>
              <w:rPr>
                <w:lang w:val="vi-VN"/>
              </w:rPr>
            </w:pPr>
            <w:r w:rsidRPr="00AB5AFD">
              <w:rPr>
                <w:lang w:val="vi-VN"/>
              </w:rPr>
              <w:t>21</w:t>
            </w:r>
          </w:p>
        </w:tc>
        <w:tc>
          <w:tcPr>
            <w:tcW w:w="2880" w:type="dxa"/>
          </w:tcPr>
          <w:p w14:paraId="766E3030" w14:textId="77777777" w:rsidR="00C17989" w:rsidRPr="00AB5AFD" w:rsidRDefault="00C17989" w:rsidP="00D1094F">
            <w:pPr>
              <w:ind w:firstLine="0"/>
              <w:jc w:val="left"/>
            </w:pPr>
            <w:r w:rsidRPr="00AB5AFD">
              <w:t>ReLU (Rectified Linear Unit)</w:t>
            </w:r>
          </w:p>
        </w:tc>
        <w:tc>
          <w:tcPr>
            <w:tcW w:w="5575" w:type="dxa"/>
          </w:tcPr>
          <w:p w14:paraId="7C3B9C51" w14:textId="77777777" w:rsidR="00C17989" w:rsidRPr="00AB5AFD" w:rsidRDefault="00C17989" w:rsidP="00C17989">
            <w:pPr>
              <w:ind w:firstLine="0"/>
            </w:pPr>
            <w:r w:rsidRPr="00AB5AFD">
              <w:t>Một hàm kích hoạt phổ biến trong học sâu, cho giá trị đầu ra là 0 nếu đầu vào âm và giá trị đầu vào nếu đầu vào dương.</w:t>
            </w:r>
          </w:p>
        </w:tc>
      </w:tr>
      <w:tr w:rsidR="00C17989" w14:paraId="1BACCBAE" w14:textId="77777777" w:rsidTr="00D1094F">
        <w:tc>
          <w:tcPr>
            <w:tcW w:w="895" w:type="dxa"/>
          </w:tcPr>
          <w:p w14:paraId="1ED12C7B" w14:textId="77777777" w:rsidR="00C17989" w:rsidRPr="00AB5AFD" w:rsidRDefault="00C17989" w:rsidP="00CF6B89">
            <w:pPr>
              <w:ind w:firstLine="0"/>
              <w:jc w:val="center"/>
              <w:rPr>
                <w:lang w:val="vi-VN"/>
              </w:rPr>
            </w:pPr>
            <w:r w:rsidRPr="00AB5AFD">
              <w:rPr>
                <w:lang w:val="vi-VN"/>
              </w:rPr>
              <w:t>22</w:t>
            </w:r>
          </w:p>
        </w:tc>
        <w:tc>
          <w:tcPr>
            <w:tcW w:w="2880" w:type="dxa"/>
          </w:tcPr>
          <w:p w14:paraId="59A42547" w14:textId="77777777" w:rsidR="00C17989" w:rsidRPr="00AB5AFD" w:rsidRDefault="00C17989" w:rsidP="00D1094F">
            <w:pPr>
              <w:ind w:firstLine="0"/>
              <w:jc w:val="left"/>
            </w:pPr>
            <w:r w:rsidRPr="00AB5AFD">
              <w:t>Regularization</w:t>
            </w:r>
          </w:p>
        </w:tc>
        <w:tc>
          <w:tcPr>
            <w:tcW w:w="5575" w:type="dxa"/>
          </w:tcPr>
          <w:p w14:paraId="0936F049" w14:textId="77777777" w:rsidR="00C17989" w:rsidRPr="00AB5AFD" w:rsidRDefault="00C17989" w:rsidP="00C17989">
            <w:pPr>
              <w:ind w:firstLine="0"/>
            </w:pPr>
            <w:r w:rsidRPr="00AB5AFD">
              <w:t>Kỹ thuật giảm overfitting bằng cách thêm một hình phạt vào hàm mất mát để ngăn mô hình trở nên quá phức tạp.</w:t>
            </w:r>
          </w:p>
        </w:tc>
      </w:tr>
      <w:tr w:rsidR="00C17989" w14:paraId="495B98FF" w14:textId="77777777" w:rsidTr="00D1094F">
        <w:tc>
          <w:tcPr>
            <w:tcW w:w="895" w:type="dxa"/>
          </w:tcPr>
          <w:p w14:paraId="4F0E9DAA" w14:textId="77777777" w:rsidR="00C17989" w:rsidRPr="00AB5AFD" w:rsidRDefault="00C17989" w:rsidP="00CF6B89">
            <w:pPr>
              <w:ind w:firstLine="0"/>
              <w:jc w:val="center"/>
              <w:rPr>
                <w:lang w:val="vi-VN"/>
              </w:rPr>
            </w:pPr>
            <w:r w:rsidRPr="00AB5AFD">
              <w:rPr>
                <w:lang w:val="vi-VN"/>
              </w:rPr>
              <w:t>23</w:t>
            </w:r>
          </w:p>
        </w:tc>
        <w:tc>
          <w:tcPr>
            <w:tcW w:w="2880" w:type="dxa"/>
          </w:tcPr>
          <w:p w14:paraId="7EC35939" w14:textId="77777777" w:rsidR="00C17989" w:rsidRPr="00AB5AFD" w:rsidRDefault="00C17989" w:rsidP="00D1094F">
            <w:pPr>
              <w:ind w:firstLine="0"/>
              <w:jc w:val="left"/>
            </w:pPr>
            <w:r w:rsidRPr="00AB5AFD">
              <w:t>ROC (Receiver Operating Characteristic)</w:t>
            </w:r>
          </w:p>
        </w:tc>
        <w:tc>
          <w:tcPr>
            <w:tcW w:w="5575" w:type="dxa"/>
          </w:tcPr>
          <w:p w14:paraId="2742D113" w14:textId="77777777" w:rsidR="00C17989" w:rsidRPr="00AB5AFD" w:rsidRDefault="00C17989" w:rsidP="00C17989">
            <w:pPr>
              <w:ind w:firstLine="0"/>
            </w:pPr>
            <w:r w:rsidRPr="00AB5AFD">
              <w:t>Đường cong ROC là biểu đồ đánh giá hiệu quả của một mô hình phân loại bằng cách biểu diễn mối quan hệ giữa tỷ lệ dương tính thật (TPR) và tỷ lệ dương tính giả (FPR).</w:t>
            </w:r>
          </w:p>
        </w:tc>
      </w:tr>
      <w:tr w:rsidR="00C17989" w14:paraId="339B739B" w14:textId="77777777" w:rsidTr="00D1094F">
        <w:tc>
          <w:tcPr>
            <w:tcW w:w="895" w:type="dxa"/>
          </w:tcPr>
          <w:p w14:paraId="5A095955" w14:textId="77777777" w:rsidR="00C17989" w:rsidRPr="00AB5AFD" w:rsidRDefault="00C17989" w:rsidP="00CF6B89">
            <w:pPr>
              <w:ind w:firstLine="0"/>
              <w:jc w:val="center"/>
              <w:rPr>
                <w:lang w:val="vi-VN"/>
              </w:rPr>
            </w:pPr>
            <w:r w:rsidRPr="00AB5AFD">
              <w:rPr>
                <w:lang w:val="vi-VN"/>
              </w:rPr>
              <w:t>24</w:t>
            </w:r>
          </w:p>
        </w:tc>
        <w:tc>
          <w:tcPr>
            <w:tcW w:w="2880" w:type="dxa"/>
          </w:tcPr>
          <w:p w14:paraId="33B504E5" w14:textId="77777777" w:rsidR="00C17989" w:rsidRPr="00AB5AFD" w:rsidRDefault="00C17989" w:rsidP="00D1094F">
            <w:pPr>
              <w:ind w:firstLine="0"/>
              <w:jc w:val="left"/>
            </w:pPr>
            <w:r w:rsidRPr="00AB5AFD">
              <w:t>SGD (Stochastic Gradient Descent)</w:t>
            </w:r>
          </w:p>
        </w:tc>
        <w:tc>
          <w:tcPr>
            <w:tcW w:w="5575" w:type="dxa"/>
          </w:tcPr>
          <w:p w14:paraId="42899810" w14:textId="77777777" w:rsidR="00C17989" w:rsidRPr="00AB5AFD" w:rsidRDefault="00C17989" w:rsidP="00C17989">
            <w:pPr>
              <w:ind w:firstLine="0"/>
            </w:pPr>
            <w:r w:rsidRPr="00AB5AFD">
              <w:t>Một thuật toán tối ưu hóa phổ biến trong học máy, thực hiện cập nhật trọng số cho từng mẫu hoặc từng batch nhỏ thay vì toàn bộ tập dữ liệu.</w:t>
            </w:r>
          </w:p>
        </w:tc>
      </w:tr>
      <w:tr w:rsidR="00C17989" w14:paraId="59DAA0FB" w14:textId="77777777" w:rsidTr="00D1094F">
        <w:tc>
          <w:tcPr>
            <w:tcW w:w="895" w:type="dxa"/>
          </w:tcPr>
          <w:p w14:paraId="6DAEDA52" w14:textId="77777777" w:rsidR="00C17989" w:rsidRPr="00AB5AFD" w:rsidRDefault="00C17989" w:rsidP="00CF6B89">
            <w:pPr>
              <w:ind w:firstLine="0"/>
              <w:jc w:val="center"/>
              <w:rPr>
                <w:lang w:val="vi-VN"/>
              </w:rPr>
            </w:pPr>
            <w:r w:rsidRPr="00AB5AFD">
              <w:rPr>
                <w:lang w:val="vi-VN"/>
              </w:rPr>
              <w:t>25</w:t>
            </w:r>
          </w:p>
        </w:tc>
        <w:tc>
          <w:tcPr>
            <w:tcW w:w="2880" w:type="dxa"/>
          </w:tcPr>
          <w:p w14:paraId="67FA73E6" w14:textId="77777777" w:rsidR="00C17989" w:rsidRPr="00AB5AFD" w:rsidRDefault="00C17989" w:rsidP="00D1094F">
            <w:pPr>
              <w:ind w:firstLine="0"/>
              <w:jc w:val="left"/>
            </w:pPr>
            <w:r w:rsidRPr="00AB5AFD">
              <w:t>Sigmoid</w:t>
            </w:r>
          </w:p>
        </w:tc>
        <w:tc>
          <w:tcPr>
            <w:tcW w:w="5575" w:type="dxa"/>
          </w:tcPr>
          <w:p w14:paraId="0E3D1EFE" w14:textId="77777777" w:rsidR="00C17989" w:rsidRPr="00AB5AFD" w:rsidRDefault="00C17989" w:rsidP="00C17989">
            <w:pPr>
              <w:ind w:firstLine="0"/>
            </w:pPr>
            <w:r w:rsidRPr="00AB5AFD">
              <w:t>Một hàm kích hoạt cho đầu ra giá trị trong khoảng (0,1), thường được sử dụng trong các bài toán phân loại nhị phân.</w:t>
            </w:r>
          </w:p>
        </w:tc>
      </w:tr>
      <w:tr w:rsidR="00C17989" w14:paraId="06A2B647" w14:textId="77777777" w:rsidTr="00D1094F">
        <w:tc>
          <w:tcPr>
            <w:tcW w:w="895" w:type="dxa"/>
          </w:tcPr>
          <w:p w14:paraId="335EAB8E" w14:textId="77777777" w:rsidR="00C17989" w:rsidRPr="00AB5AFD" w:rsidRDefault="00C17989" w:rsidP="00CF6B89">
            <w:pPr>
              <w:ind w:firstLine="0"/>
              <w:jc w:val="center"/>
              <w:rPr>
                <w:lang w:val="vi-VN"/>
              </w:rPr>
            </w:pPr>
            <w:r w:rsidRPr="00AB5AFD">
              <w:rPr>
                <w:lang w:val="vi-VN"/>
              </w:rPr>
              <w:t>26</w:t>
            </w:r>
          </w:p>
        </w:tc>
        <w:tc>
          <w:tcPr>
            <w:tcW w:w="2880" w:type="dxa"/>
          </w:tcPr>
          <w:p w14:paraId="51E82F6A" w14:textId="77777777" w:rsidR="00C17989" w:rsidRPr="00AB5AFD" w:rsidRDefault="00C17989" w:rsidP="00D1094F">
            <w:pPr>
              <w:ind w:firstLine="0"/>
              <w:jc w:val="left"/>
            </w:pPr>
            <w:r w:rsidRPr="00AB5AFD">
              <w:t>SVM (Support Vector Machine)</w:t>
            </w:r>
          </w:p>
        </w:tc>
        <w:tc>
          <w:tcPr>
            <w:tcW w:w="5575" w:type="dxa"/>
          </w:tcPr>
          <w:p w14:paraId="536FE4A0" w14:textId="77777777" w:rsidR="00C17989" w:rsidRPr="00AB5AFD" w:rsidRDefault="00C17989" w:rsidP="00C17989">
            <w:pPr>
              <w:ind w:firstLine="0"/>
            </w:pPr>
            <w:r w:rsidRPr="00AB5AFD">
              <w:t>Một thuật toán học máy được sử dụng để phân loại và hồi quy bằng cách tìm siêu phẳng tối ưu phân tách dữ liệu trong không gian đặc trưng.</w:t>
            </w:r>
          </w:p>
        </w:tc>
      </w:tr>
      <w:tr w:rsidR="00C17989" w14:paraId="11147FD5" w14:textId="77777777" w:rsidTr="00D1094F">
        <w:tc>
          <w:tcPr>
            <w:tcW w:w="895" w:type="dxa"/>
          </w:tcPr>
          <w:p w14:paraId="2B3787B4" w14:textId="77777777" w:rsidR="00C17989" w:rsidRPr="00AB5AFD" w:rsidRDefault="00C17989" w:rsidP="00CF6B89">
            <w:pPr>
              <w:ind w:firstLine="0"/>
              <w:jc w:val="center"/>
              <w:rPr>
                <w:lang w:val="vi-VN"/>
              </w:rPr>
            </w:pPr>
            <w:r w:rsidRPr="00AB5AFD">
              <w:rPr>
                <w:lang w:val="vi-VN"/>
              </w:rPr>
              <w:t>27</w:t>
            </w:r>
          </w:p>
        </w:tc>
        <w:tc>
          <w:tcPr>
            <w:tcW w:w="2880" w:type="dxa"/>
          </w:tcPr>
          <w:p w14:paraId="0C5DC9ED" w14:textId="77777777" w:rsidR="00C17989" w:rsidRPr="00AB5AFD" w:rsidRDefault="00C17989" w:rsidP="00D1094F">
            <w:pPr>
              <w:ind w:firstLine="0"/>
              <w:jc w:val="left"/>
            </w:pPr>
            <w:r w:rsidRPr="00AB5AFD">
              <w:t>Tanh (Hyperbolic Tangent)</w:t>
            </w:r>
          </w:p>
        </w:tc>
        <w:tc>
          <w:tcPr>
            <w:tcW w:w="5575" w:type="dxa"/>
          </w:tcPr>
          <w:p w14:paraId="05185228" w14:textId="77777777" w:rsidR="00C17989" w:rsidRPr="00AB5AFD" w:rsidRDefault="00C17989" w:rsidP="00C17989">
            <w:pPr>
              <w:ind w:firstLine="0"/>
            </w:pPr>
            <w:r w:rsidRPr="00AB5AFD">
              <w:t>Một hàm kích hoạt cho đầu ra giá trị trong khoảng (-1,1), thường được sử dụng trong các mạng nơ-ron để xử lý dữ liệu có giá trị âm.</w:t>
            </w:r>
          </w:p>
        </w:tc>
      </w:tr>
      <w:tr w:rsidR="00C17989" w14:paraId="533D4226" w14:textId="77777777" w:rsidTr="00D1094F">
        <w:tc>
          <w:tcPr>
            <w:tcW w:w="895" w:type="dxa"/>
          </w:tcPr>
          <w:p w14:paraId="5A78C3CD" w14:textId="77777777" w:rsidR="00C17989" w:rsidRPr="00AB5AFD" w:rsidRDefault="00C17989" w:rsidP="00CF6B89">
            <w:pPr>
              <w:ind w:firstLine="0"/>
              <w:jc w:val="center"/>
              <w:rPr>
                <w:lang w:val="vi-VN"/>
              </w:rPr>
            </w:pPr>
            <w:r w:rsidRPr="00AB5AFD">
              <w:rPr>
                <w:lang w:val="vi-VN"/>
              </w:rPr>
              <w:lastRenderedPageBreak/>
              <w:t>28</w:t>
            </w:r>
          </w:p>
        </w:tc>
        <w:tc>
          <w:tcPr>
            <w:tcW w:w="2880" w:type="dxa"/>
          </w:tcPr>
          <w:p w14:paraId="65FC7CDE" w14:textId="77777777" w:rsidR="00C17989" w:rsidRPr="00AB5AFD" w:rsidRDefault="00C17989" w:rsidP="00C17989">
            <w:pPr>
              <w:ind w:firstLine="0"/>
              <w:jc w:val="left"/>
            </w:pPr>
            <w:r w:rsidRPr="00AB5AFD">
              <w:t>U2R (User-to-Root)</w:t>
            </w:r>
          </w:p>
        </w:tc>
        <w:tc>
          <w:tcPr>
            <w:tcW w:w="5575" w:type="dxa"/>
          </w:tcPr>
          <w:p w14:paraId="224F31FC" w14:textId="77777777" w:rsidR="00C17989" w:rsidRPr="00AB5AFD" w:rsidRDefault="00C17989" w:rsidP="00C17989">
            <w:pPr>
              <w:ind w:firstLine="0"/>
            </w:pPr>
            <w:r w:rsidRPr="00AB5AFD">
              <w:t>Một loại tấn công mạng mà kẻ tấn công cố gắng nâng quyền hạn từ người dùng thông thường lên quyền root hoặc quản trị viên.</w:t>
            </w:r>
          </w:p>
        </w:tc>
      </w:tr>
    </w:tbl>
    <w:p w14:paraId="701F8F15" w14:textId="77777777" w:rsidR="00CF6B89" w:rsidRDefault="00CF6B89" w:rsidP="00CF6B89">
      <w:pPr>
        <w:ind w:firstLine="0"/>
        <w:jc w:val="center"/>
        <w:rPr>
          <w:lang w:val="vi-VN"/>
        </w:rPr>
      </w:pPr>
    </w:p>
    <w:p w14:paraId="05C10C52" w14:textId="77777777" w:rsidR="00CF6B89" w:rsidRDefault="00CF6B89" w:rsidP="00CF6B89">
      <w:pPr>
        <w:ind w:firstLine="0"/>
        <w:jc w:val="center"/>
        <w:rPr>
          <w:lang w:val="vi-VN"/>
        </w:rPr>
      </w:pPr>
    </w:p>
    <w:p w14:paraId="5A026AA6" w14:textId="77777777" w:rsidR="00CF6B89" w:rsidRDefault="00CF6B89" w:rsidP="00CF6B89">
      <w:pPr>
        <w:ind w:firstLine="0"/>
        <w:jc w:val="center"/>
        <w:rPr>
          <w:lang w:val="vi-VN"/>
        </w:rPr>
      </w:pPr>
    </w:p>
    <w:p w14:paraId="29C2395F" w14:textId="77777777" w:rsidR="00CF6B89" w:rsidRDefault="00CF6B89" w:rsidP="00CF6B89">
      <w:pPr>
        <w:ind w:firstLine="0"/>
        <w:jc w:val="center"/>
        <w:rPr>
          <w:lang w:val="vi-VN"/>
        </w:rPr>
      </w:pPr>
    </w:p>
    <w:p w14:paraId="1B1FCDE7" w14:textId="77777777" w:rsidR="00CF6B89" w:rsidRDefault="00CF6B89" w:rsidP="00CF6B89">
      <w:pPr>
        <w:ind w:firstLine="0"/>
        <w:jc w:val="center"/>
        <w:rPr>
          <w:lang w:val="vi-VN"/>
        </w:rPr>
      </w:pPr>
    </w:p>
    <w:p w14:paraId="2E2AC8F9" w14:textId="77777777" w:rsidR="00CF6B89" w:rsidRDefault="00CF6B89" w:rsidP="00CF6B89">
      <w:pPr>
        <w:ind w:firstLine="0"/>
        <w:jc w:val="center"/>
        <w:rPr>
          <w:lang w:val="vi-VN"/>
        </w:rPr>
      </w:pPr>
    </w:p>
    <w:p w14:paraId="3A6CB8D2" w14:textId="77777777" w:rsidR="00CF6B89" w:rsidRDefault="00CF6B89" w:rsidP="00CF6B89">
      <w:pPr>
        <w:ind w:firstLine="0"/>
        <w:jc w:val="center"/>
        <w:rPr>
          <w:lang w:val="vi-VN"/>
        </w:rPr>
      </w:pPr>
    </w:p>
    <w:p w14:paraId="77FB2B40" w14:textId="77777777" w:rsidR="00CF6B89" w:rsidRDefault="00CF6B89" w:rsidP="00CF6B89">
      <w:pPr>
        <w:ind w:firstLine="0"/>
        <w:jc w:val="center"/>
        <w:rPr>
          <w:lang w:val="vi-VN"/>
        </w:rPr>
      </w:pPr>
    </w:p>
    <w:p w14:paraId="79B723B8" w14:textId="77777777" w:rsidR="00CF6B89" w:rsidRDefault="00CF6B89" w:rsidP="00CF6B89">
      <w:pPr>
        <w:ind w:firstLine="0"/>
        <w:jc w:val="center"/>
        <w:rPr>
          <w:lang w:val="vi-VN"/>
        </w:rPr>
      </w:pPr>
    </w:p>
    <w:p w14:paraId="01E23239" w14:textId="77777777" w:rsidR="00CF6B89" w:rsidRDefault="00CF6B89" w:rsidP="00CF6B89">
      <w:pPr>
        <w:ind w:firstLine="0"/>
        <w:jc w:val="center"/>
        <w:rPr>
          <w:lang w:val="vi-VN"/>
        </w:rPr>
      </w:pPr>
    </w:p>
    <w:p w14:paraId="5DAD693B" w14:textId="77777777" w:rsidR="00CF6B89" w:rsidRDefault="00CF6B89" w:rsidP="00B1124A">
      <w:pPr>
        <w:ind w:firstLine="0"/>
        <w:rPr>
          <w:lang w:val="vi-VN"/>
        </w:rPr>
      </w:pPr>
    </w:p>
    <w:p w14:paraId="60AAE2F0" w14:textId="77777777" w:rsidR="00B1124A" w:rsidRDefault="00B1124A" w:rsidP="00B1124A">
      <w:pPr>
        <w:ind w:firstLine="0"/>
        <w:rPr>
          <w:lang w:val="vi-VN"/>
        </w:rPr>
      </w:pPr>
    </w:p>
    <w:p w14:paraId="16D0EE40" w14:textId="77777777" w:rsidR="00CF6B89" w:rsidRDefault="00CF6B89" w:rsidP="00CF6B89">
      <w:pPr>
        <w:ind w:firstLine="0"/>
        <w:rPr>
          <w:lang w:val="vi-VN"/>
        </w:rPr>
      </w:pPr>
    </w:p>
    <w:p w14:paraId="6850D7A7" w14:textId="77777777" w:rsidR="00A62608" w:rsidRDefault="00A62608" w:rsidP="00CF6B89">
      <w:pPr>
        <w:ind w:firstLine="0"/>
        <w:rPr>
          <w:lang w:val="vi-VN"/>
        </w:rPr>
      </w:pPr>
    </w:p>
    <w:p w14:paraId="006E09AC" w14:textId="77777777" w:rsidR="00A62608" w:rsidRDefault="00A62608" w:rsidP="00CF6B89">
      <w:pPr>
        <w:ind w:firstLine="0"/>
        <w:rPr>
          <w:lang w:val="vi-VN"/>
        </w:rPr>
      </w:pPr>
    </w:p>
    <w:p w14:paraId="1875C375" w14:textId="77777777" w:rsidR="00A62608" w:rsidRDefault="00A62608" w:rsidP="00CF6B89">
      <w:pPr>
        <w:ind w:firstLine="0"/>
        <w:rPr>
          <w:lang w:val="vi-VN"/>
        </w:rPr>
      </w:pPr>
    </w:p>
    <w:p w14:paraId="78D82D47" w14:textId="77777777" w:rsidR="00A62608" w:rsidRDefault="00A62608" w:rsidP="00CF6B89">
      <w:pPr>
        <w:ind w:firstLine="0"/>
        <w:rPr>
          <w:lang w:val="vi-VN"/>
        </w:rPr>
      </w:pPr>
    </w:p>
    <w:p w14:paraId="184DF6F7" w14:textId="77777777" w:rsidR="00A62608" w:rsidRDefault="00A62608" w:rsidP="00CF6B89">
      <w:pPr>
        <w:ind w:firstLine="0"/>
        <w:rPr>
          <w:lang w:val="vi-VN"/>
        </w:rPr>
      </w:pPr>
    </w:p>
    <w:p w14:paraId="02082ED6" w14:textId="77777777" w:rsidR="00A62608" w:rsidRDefault="00A62608" w:rsidP="00CF6B89">
      <w:pPr>
        <w:ind w:firstLine="0"/>
        <w:rPr>
          <w:lang w:val="vi-VN"/>
        </w:rPr>
      </w:pPr>
    </w:p>
    <w:p w14:paraId="0EF977B3" w14:textId="77777777" w:rsidR="00A62608" w:rsidRDefault="00A62608" w:rsidP="00CF6B89">
      <w:pPr>
        <w:ind w:firstLine="0"/>
        <w:rPr>
          <w:lang w:val="vi-VN"/>
        </w:rPr>
      </w:pPr>
    </w:p>
    <w:p w14:paraId="1371CB19" w14:textId="77777777" w:rsidR="00A62608" w:rsidRDefault="00A62608" w:rsidP="00CF6B89">
      <w:pPr>
        <w:ind w:firstLine="0"/>
        <w:rPr>
          <w:lang w:val="vi-VN"/>
        </w:rPr>
      </w:pPr>
    </w:p>
    <w:p w14:paraId="0F8949FD" w14:textId="77777777" w:rsidR="00A62608" w:rsidRDefault="00A62608" w:rsidP="00CF6B89">
      <w:pPr>
        <w:ind w:firstLine="0"/>
        <w:rPr>
          <w:lang w:val="vi-VN"/>
        </w:rPr>
      </w:pPr>
    </w:p>
    <w:p w14:paraId="20E82277" w14:textId="77777777" w:rsidR="00A62608" w:rsidRDefault="00A62608" w:rsidP="00CF6B89">
      <w:pPr>
        <w:ind w:firstLine="0"/>
        <w:rPr>
          <w:lang w:val="vi-VN"/>
        </w:rPr>
      </w:pPr>
    </w:p>
    <w:p w14:paraId="047EE183" w14:textId="77777777" w:rsidR="00D83F27" w:rsidRPr="00524AE3" w:rsidRDefault="00D83F27" w:rsidP="00524AE3">
      <w:pPr>
        <w:pStyle w:val="Heading1"/>
        <w:jc w:val="center"/>
        <w:rPr>
          <w:rFonts w:ascii="Times New Roman" w:hAnsi="Times New Roman"/>
          <w:lang w:val="vi-VN"/>
        </w:rPr>
      </w:pPr>
      <w:bookmarkStart w:id="4" w:name="_Toc184042660"/>
      <w:r w:rsidRPr="00524AE3">
        <w:rPr>
          <w:rFonts w:ascii="Times New Roman" w:hAnsi="Times New Roman"/>
          <w:lang w:val="vi-VN"/>
        </w:rPr>
        <w:lastRenderedPageBreak/>
        <w:t>DANH MỤC CÁC BẢNG</w:t>
      </w:r>
      <w:bookmarkEnd w:id="4"/>
    </w:p>
    <w:p w14:paraId="129E0D80" w14:textId="77777777" w:rsidR="00DF7439" w:rsidRPr="007E7BA0" w:rsidRDefault="00DF7439">
      <w:pPr>
        <w:pStyle w:val="TableofFigures"/>
        <w:tabs>
          <w:tab w:val="right" w:leader="dot" w:pos="9350"/>
        </w:tabs>
        <w:rPr>
          <w:noProof/>
        </w:rPr>
      </w:pPr>
      <w:r w:rsidRPr="007E7BA0">
        <w:rPr>
          <w:b/>
          <w:lang w:val="vi-VN"/>
        </w:rPr>
        <w:fldChar w:fldCharType="begin"/>
      </w:r>
      <w:r w:rsidRPr="007E7BA0">
        <w:rPr>
          <w:b/>
          <w:lang w:val="vi-VN"/>
        </w:rPr>
        <w:instrText xml:space="preserve"> TOC \h \z \c "Table" </w:instrText>
      </w:r>
      <w:r w:rsidRPr="007E7BA0">
        <w:rPr>
          <w:b/>
          <w:lang w:val="vi-VN"/>
        </w:rPr>
        <w:fldChar w:fldCharType="separate"/>
      </w:r>
      <w:hyperlink w:anchor="_Toc184040022" w:history="1">
        <w:r w:rsidRPr="007E7BA0">
          <w:rPr>
            <w:rStyle w:val="Hyperlink"/>
            <w:noProof/>
          </w:rPr>
          <w:t>Bảng 1</w:t>
        </w:r>
        <w:r w:rsidRPr="007E7BA0">
          <w:rPr>
            <w:rStyle w:val="Hyperlink"/>
            <w:noProof/>
            <w:lang w:val="vi-VN"/>
          </w:rPr>
          <w:t>. Bảng triển khai hệ thống theo kịch bản</w:t>
        </w:r>
        <w:r w:rsidRPr="007E7BA0">
          <w:rPr>
            <w:noProof/>
            <w:webHidden/>
          </w:rPr>
          <w:tab/>
        </w:r>
        <w:r w:rsidRPr="007E7BA0">
          <w:rPr>
            <w:noProof/>
            <w:webHidden/>
          </w:rPr>
          <w:fldChar w:fldCharType="begin"/>
        </w:r>
        <w:r w:rsidRPr="007E7BA0">
          <w:rPr>
            <w:noProof/>
            <w:webHidden/>
          </w:rPr>
          <w:instrText xml:space="preserve"> PAGEREF _Toc184040022 \h </w:instrText>
        </w:r>
        <w:r w:rsidRPr="007E7BA0">
          <w:rPr>
            <w:noProof/>
            <w:webHidden/>
          </w:rPr>
        </w:r>
        <w:r w:rsidRPr="007E7BA0">
          <w:rPr>
            <w:noProof/>
            <w:webHidden/>
          </w:rPr>
          <w:fldChar w:fldCharType="separate"/>
        </w:r>
        <w:r w:rsidRPr="007E7BA0">
          <w:rPr>
            <w:noProof/>
            <w:webHidden/>
          </w:rPr>
          <w:t>20</w:t>
        </w:r>
        <w:r w:rsidRPr="007E7BA0">
          <w:rPr>
            <w:noProof/>
            <w:webHidden/>
          </w:rPr>
          <w:fldChar w:fldCharType="end"/>
        </w:r>
      </w:hyperlink>
    </w:p>
    <w:p w14:paraId="54788FBC" w14:textId="77777777" w:rsidR="00DF7439" w:rsidRPr="007E7BA0" w:rsidRDefault="00701427">
      <w:pPr>
        <w:pStyle w:val="TableofFigures"/>
        <w:tabs>
          <w:tab w:val="right" w:leader="dot" w:pos="9350"/>
        </w:tabs>
        <w:rPr>
          <w:noProof/>
        </w:rPr>
      </w:pPr>
      <w:hyperlink w:anchor="_Toc184040023" w:history="1">
        <w:r w:rsidR="00DF7439" w:rsidRPr="007E7BA0">
          <w:rPr>
            <w:rStyle w:val="Hyperlink"/>
            <w:noProof/>
          </w:rPr>
          <w:t>Bảng 2</w:t>
        </w:r>
        <w:r w:rsidR="00DF7439" w:rsidRPr="007E7BA0">
          <w:rPr>
            <w:rStyle w:val="Hyperlink"/>
            <w:noProof/>
            <w:lang w:val="vi-VN"/>
          </w:rPr>
          <w:t>. Bảng phân loại dự đoán</w:t>
        </w:r>
        <w:r w:rsidR="00DF7439" w:rsidRPr="007E7BA0">
          <w:rPr>
            <w:noProof/>
            <w:webHidden/>
          </w:rPr>
          <w:tab/>
        </w:r>
        <w:r w:rsidR="00DF7439" w:rsidRPr="007E7BA0">
          <w:rPr>
            <w:noProof/>
            <w:webHidden/>
          </w:rPr>
          <w:fldChar w:fldCharType="begin"/>
        </w:r>
        <w:r w:rsidR="00DF7439" w:rsidRPr="007E7BA0">
          <w:rPr>
            <w:noProof/>
            <w:webHidden/>
          </w:rPr>
          <w:instrText xml:space="preserve"> PAGEREF _Toc184040023 \h </w:instrText>
        </w:r>
        <w:r w:rsidR="00DF7439" w:rsidRPr="007E7BA0">
          <w:rPr>
            <w:noProof/>
            <w:webHidden/>
          </w:rPr>
        </w:r>
        <w:r w:rsidR="00DF7439" w:rsidRPr="007E7BA0">
          <w:rPr>
            <w:noProof/>
            <w:webHidden/>
          </w:rPr>
          <w:fldChar w:fldCharType="separate"/>
        </w:r>
        <w:r w:rsidR="00DF7439" w:rsidRPr="007E7BA0">
          <w:rPr>
            <w:noProof/>
            <w:webHidden/>
          </w:rPr>
          <w:t>20</w:t>
        </w:r>
        <w:r w:rsidR="00DF7439" w:rsidRPr="007E7BA0">
          <w:rPr>
            <w:noProof/>
            <w:webHidden/>
          </w:rPr>
          <w:fldChar w:fldCharType="end"/>
        </w:r>
      </w:hyperlink>
    </w:p>
    <w:p w14:paraId="302F0DE4" w14:textId="77777777" w:rsidR="00DF7439" w:rsidRPr="007E7BA0" w:rsidRDefault="00701427">
      <w:pPr>
        <w:pStyle w:val="TableofFigures"/>
        <w:tabs>
          <w:tab w:val="right" w:leader="dot" w:pos="9350"/>
        </w:tabs>
        <w:rPr>
          <w:noProof/>
        </w:rPr>
      </w:pPr>
      <w:hyperlink w:anchor="_Toc184040024" w:history="1">
        <w:r w:rsidR="00DF7439" w:rsidRPr="007E7BA0">
          <w:rPr>
            <w:rStyle w:val="Hyperlink"/>
            <w:noProof/>
          </w:rPr>
          <w:t>Bảng 3</w:t>
        </w:r>
        <w:r w:rsidR="00DF7439" w:rsidRPr="007E7BA0">
          <w:rPr>
            <w:rStyle w:val="Hyperlink"/>
            <w:noProof/>
            <w:lang w:val="vi-VN"/>
          </w:rPr>
          <w:t>. Bảng kết quả thực nghiệm</w:t>
        </w:r>
        <w:r w:rsidR="00DF7439" w:rsidRPr="007E7BA0">
          <w:rPr>
            <w:noProof/>
            <w:webHidden/>
          </w:rPr>
          <w:tab/>
        </w:r>
        <w:r w:rsidR="00DF7439" w:rsidRPr="007E7BA0">
          <w:rPr>
            <w:noProof/>
            <w:webHidden/>
          </w:rPr>
          <w:fldChar w:fldCharType="begin"/>
        </w:r>
        <w:r w:rsidR="00DF7439" w:rsidRPr="007E7BA0">
          <w:rPr>
            <w:noProof/>
            <w:webHidden/>
          </w:rPr>
          <w:instrText xml:space="preserve"> PAGEREF _Toc184040024 \h </w:instrText>
        </w:r>
        <w:r w:rsidR="00DF7439" w:rsidRPr="007E7BA0">
          <w:rPr>
            <w:noProof/>
            <w:webHidden/>
          </w:rPr>
        </w:r>
        <w:r w:rsidR="00DF7439" w:rsidRPr="007E7BA0">
          <w:rPr>
            <w:noProof/>
            <w:webHidden/>
          </w:rPr>
          <w:fldChar w:fldCharType="separate"/>
        </w:r>
        <w:r w:rsidR="00DF7439" w:rsidRPr="007E7BA0">
          <w:rPr>
            <w:noProof/>
            <w:webHidden/>
          </w:rPr>
          <w:t>22</w:t>
        </w:r>
        <w:r w:rsidR="00DF7439" w:rsidRPr="007E7BA0">
          <w:rPr>
            <w:noProof/>
            <w:webHidden/>
          </w:rPr>
          <w:fldChar w:fldCharType="end"/>
        </w:r>
      </w:hyperlink>
    </w:p>
    <w:p w14:paraId="1834C191" w14:textId="77777777" w:rsidR="00D83F27" w:rsidRDefault="00DF7439" w:rsidP="00CF6B89">
      <w:pPr>
        <w:ind w:firstLine="0"/>
        <w:jc w:val="center"/>
        <w:rPr>
          <w:b/>
          <w:sz w:val="32"/>
          <w:szCs w:val="32"/>
          <w:lang w:val="vi-VN"/>
        </w:rPr>
      </w:pPr>
      <w:r w:rsidRPr="007E7BA0">
        <w:rPr>
          <w:b/>
          <w:lang w:val="vi-VN"/>
        </w:rPr>
        <w:fldChar w:fldCharType="end"/>
      </w:r>
    </w:p>
    <w:p w14:paraId="3AF29412" w14:textId="77777777" w:rsidR="00D83F27" w:rsidRDefault="00D83F27" w:rsidP="00CF6B89">
      <w:pPr>
        <w:ind w:firstLine="0"/>
        <w:jc w:val="center"/>
        <w:rPr>
          <w:b/>
          <w:sz w:val="32"/>
          <w:szCs w:val="32"/>
          <w:lang w:val="vi-VN"/>
        </w:rPr>
      </w:pPr>
    </w:p>
    <w:p w14:paraId="07273974" w14:textId="77777777" w:rsidR="00D83F27" w:rsidRDefault="00D83F27" w:rsidP="00CF6B89">
      <w:pPr>
        <w:ind w:firstLine="0"/>
        <w:jc w:val="center"/>
        <w:rPr>
          <w:b/>
          <w:sz w:val="32"/>
          <w:szCs w:val="32"/>
          <w:lang w:val="vi-VN"/>
        </w:rPr>
      </w:pPr>
    </w:p>
    <w:p w14:paraId="06D3D27D" w14:textId="77777777" w:rsidR="00D83F27" w:rsidRDefault="00D83F27" w:rsidP="00CF6B89">
      <w:pPr>
        <w:ind w:firstLine="0"/>
        <w:jc w:val="center"/>
        <w:rPr>
          <w:b/>
          <w:sz w:val="32"/>
          <w:szCs w:val="32"/>
          <w:lang w:val="vi-VN"/>
        </w:rPr>
      </w:pPr>
    </w:p>
    <w:p w14:paraId="073EB37F" w14:textId="77777777" w:rsidR="00D83F27" w:rsidRDefault="00D83F27" w:rsidP="00CF6B89">
      <w:pPr>
        <w:ind w:firstLine="0"/>
        <w:jc w:val="center"/>
        <w:rPr>
          <w:b/>
          <w:sz w:val="32"/>
          <w:szCs w:val="32"/>
          <w:lang w:val="vi-VN"/>
        </w:rPr>
      </w:pPr>
    </w:p>
    <w:p w14:paraId="0B78B774" w14:textId="77777777" w:rsidR="00D83F27" w:rsidRDefault="00D83F27" w:rsidP="00CF6B89">
      <w:pPr>
        <w:ind w:firstLine="0"/>
        <w:jc w:val="center"/>
        <w:rPr>
          <w:b/>
          <w:sz w:val="32"/>
          <w:szCs w:val="32"/>
          <w:lang w:val="vi-VN"/>
        </w:rPr>
      </w:pPr>
    </w:p>
    <w:p w14:paraId="312285FA" w14:textId="77777777" w:rsidR="00D83F27" w:rsidRDefault="00D83F27" w:rsidP="00CF6B89">
      <w:pPr>
        <w:ind w:firstLine="0"/>
        <w:jc w:val="center"/>
        <w:rPr>
          <w:b/>
          <w:sz w:val="32"/>
          <w:szCs w:val="32"/>
          <w:lang w:val="vi-VN"/>
        </w:rPr>
      </w:pPr>
    </w:p>
    <w:p w14:paraId="147AA170" w14:textId="77777777" w:rsidR="00D83F27" w:rsidRDefault="00D83F27" w:rsidP="00CF6B89">
      <w:pPr>
        <w:ind w:firstLine="0"/>
        <w:jc w:val="center"/>
        <w:rPr>
          <w:b/>
          <w:sz w:val="32"/>
          <w:szCs w:val="32"/>
          <w:lang w:val="vi-VN"/>
        </w:rPr>
      </w:pPr>
    </w:p>
    <w:p w14:paraId="3F900274" w14:textId="77777777" w:rsidR="00D83F27" w:rsidRDefault="00D83F27" w:rsidP="00CF6B89">
      <w:pPr>
        <w:ind w:firstLine="0"/>
        <w:jc w:val="center"/>
        <w:rPr>
          <w:b/>
          <w:sz w:val="32"/>
          <w:szCs w:val="32"/>
          <w:lang w:val="vi-VN"/>
        </w:rPr>
      </w:pPr>
    </w:p>
    <w:p w14:paraId="12BB01E5" w14:textId="77777777" w:rsidR="00D83F27" w:rsidRDefault="00D83F27" w:rsidP="00CF6B89">
      <w:pPr>
        <w:ind w:firstLine="0"/>
        <w:jc w:val="center"/>
        <w:rPr>
          <w:b/>
          <w:sz w:val="32"/>
          <w:szCs w:val="32"/>
          <w:lang w:val="vi-VN"/>
        </w:rPr>
      </w:pPr>
    </w:p>
    <w:p w14:paraId="2B447B4B" w14:textId="77777777" w:rsidR="00D83F27" w:rsidRDefault="00D83F27" w:rsidP="00CF6B89">
      <w:pPr>
        <w:ind w:firstLine="0"/>
        <w:jc w:val="center"/>
        <w:rPr>
          <w:b/>
          <w:sz w:val="32"/>
          <w:szCs w:val="32"/>
          <w:lang w:val="vi-VN"/>
        </w:rPr>
      </w:pPr>
    </w:p>
    <w:p w14:paraId="7D3AC28F" w14:textId="77777777" w:rsidR="00D83F27" w:rsidRDefault="00D83F27" w:rsidP="00CF6B89">
      <w:pPr>
        <w:ind w:firstLine="0"/>
        <w:jc w:val="center"/>
        <w:rPr>
          <w:b/>
          <w:sz w:val="32"/>
          <w:szCs w:val="32"/>
          <w:lang w:val="vi-VN"/>
        </w:rPr>
      </w:pPr>
    </w:p>
    <w:p w14:paraId="5246F1BE" w14:textId="77777777" w:rsidR="00D83F27" w:rsidRDefault="00D83F27" w:rsidP="00CF6B89">
      <w:pPr>
        <w:ind w:firstLine="0"/>
        <w:jc w:val="center"/>
        <w:rPr>
          <w:b/>
          <w:sz w:val="32"/>
          <w:szCs w:val="32"/>
          <w:lang w:val="vi-VN"/>
        </w:rPr>
      </w:pPr>
    </w:p>
    <w:p w14:paraId="06B4E15D" w14:textId="77777777" w:rsidR="00D83F27" w:rsidRDefault="00D83F27" w:rsidP="00CF6B89">
      <w:pPr>
        <w:ind w:firstLine="0"/>
        <w:jc w:val="center"/>
        <w:rPr>
          <w:b/>
          <w:sz w:val="32"/>
          <w:szCs w:val="32"/>
          <w:lang w:val="vi-VN"/>
        </w:rPr>
      </w:pPr>
    </w:p>
    <w:p w14:paraId="6436705E" w14:textId="77777777" w:rsidR="00D83F27" w:rsidRDefault="00D83F27" w:rsidP="00CF6B89">
      <w:pPr>
        <w:ind w:firstLine="0"/>
        <w:jc w:val="center"/>
        <w:rPr>
          <w:b/>
          <w:sz w:val="32"/>
          <w:szCs w:val="32"/>
          <w:lang w:val="vi-VN"/>
        </w:rPr>
      </w:pPr>
    </w:p>
    <w:p w14:paraId="1781C036" w14:textId="77777777" w:rsidR="00D83F27" w:rsidRDefault="00D83F27" w:rsidP="00CF6B89">
      <w:pPr>
        <w:ind w:firstLine="0"/>
        <w:jc w:val="center"/>
        <w:rPr>
          <w:b/>
          <w:sz w:val="32"/>
          <w:szCs w:val="32"/>
          <w:lang w:val="vi-VN"/>
        </w:rPr>
      </w:pPr>
    </w:p>
    <w:p w14:paraId="67B786F8" w14:textId="77777777" w:rsidR="00D83F27" w:rsidRDefault="00D83F27" w:rsidP="00CF6B89">
      <w:pPr>
        <w:ind w:firstLine="0"/>
        <w:jc w:val="center"/>
        <w:rPr>
          <w:b/>
          <w:sz w:val="32"/>
          <w:szCs w:val="32"/>
          <w:lang w:val="vi-VN"/>
        </w:rPr>
      </w:pPr>
    </w:p>
    <w:p w14:paraId="06C1D082" w14:textId="77777777" w:rsidR="00D83F27" w:rsidRDefault="00D83F27" w:rsidP="00CF6B89">
      <w:pPr>
        <w:ind w:firstLine="0"/>
        <w:jc w:val="center"/>
        <w:rPr>
          <w:b/>
          <w:sz w:val="32"/>
          <w:szCs w:val="32"/>
          <w:lang w:val="vi-VN"/>
        </w:rPr>
      </w:pPr>
    </w:p>
    <w:p w14:paraId="5468BABB" w14:textId="77777777" w:rsidR="00D83F27" w:rsidRDefault="00D83F27" w:rsidP="009672BA">
      <w:pPr>
        <w:ind w:firstLine="0"/>
        <w:rPr>
          <w:b/>
          <w:sz w:val="32"/>
          <w:szCs w:val="32"/>
          <w:lang w:val="vi-VN"/>
        </w:rPr>
      </w:pPr>
    </w:p>
    <w:p w14:paraId="50D077EB" w14:textId="77777777" w:rsidR="00CF6B89" w:rsidRPr="006E3CEE" w:rsidRDefault="00CF6B89" w:rsidP="006E3CEE">
      <w:pPr>
        <w:pStyle w:val="Heading1"/>
        <w:jc w:val="center"/>
        <w:rPr>
          <w:rFonts w:ascii="Times New Roman" w:hAnsi="Times New Roman"/>
          <w:lang w:val="vi-VN"/>
        </w:rPr>
      </w:pPr>
      <w:bookmarkStart w:id="5" w:name="_Toc184042661"/>
      <w:r w:rsidRPr="006E3CEE">
        <w:rPr>
          <w:rFonts w:ascii="Times New Roman" w:hAnsi="Times New Roman"/>
          <w:lang w:val="vi-VN"/>
        </w:rPr>
        <w:lastRenderedPageBreak/>
        <w:t>DANH MỤC CÁC HÌNH ẢNH</w:t>
      </w:r>
      <w:bookmarkEnd w:id="5"/>
    </w:p>
    <w:p w14:paraId="68953FFF" w14:textId="77777777" w:rsidR="009672BA" w:rsidRPr="009672BA" w:rsidRDefault="009672BA">
      <w:pPr>
        <w:pStyle w:val="TableofFigures"/>
        <w:tabs>
          <w:tab w:val="right" w:leader="dot" w:pos="9350"/>
        </w:tabs>
        <w:rPr>
          <w:rFonts w:asciiTheme="minorHAnsi" w:hAnsiTheme="minorHAnsi" w:cstheme="minorBidi"/>
          <w:noProof/>
          <w:lang w:eastAsia="en-US"/>
        </w:rPr>
      </w:pPr>
      <w:r w:rsidRPr="009672BA">
        <w:rPr>
          <w:b/>
          <w:lang w:val="vi-VN"/>
        </w:rPr>
        <w:fldChar w:fldCharType="begin"/>
      </w:r>
      <w:r w:rsidRPr="009672BA">
        <w:rPr>
          <w:b/>
          <w:lang w:val="vi-VN"/>
        </w:rPr>
        <w:instrText xml:space="preserve"> TOC \h \z \c "Figure" </w:instrText>
      </w:r>
      <w:r w:rsidRPr="009672BA">
        <w:rPr>
          <w:b/>
          <w:lang w:val="vi-VN"/>
        </w:rPr>
        <w:fldChar w:fldCharType="separate"/>
      </w:r>
      <w:hyperlink w:anchor="_Toc184040072" w:history="1">
        <w:r w:rsidRPr="009672BA">
          <w:rPr>
            <w:rStyle w:val="Hyperlink"/>
            <w:noProof/>
          </w:rPr>
          <w:t>Hình 1</w:t>
        </w:r>
        <w:r w:rsidRPr="009672BA">
          <w:rPr>
            <w:rStyle w:val="Hyperlink"/>
            <w:noProof/>
            <w:lang w:val="vi-VN"/>
          </w:rPr>
          <w:t>. Hệ thống IDS</w:t>
        </w:r>
        <w:r w:rsidRPr="009672BA">
          <w:rPr>
            <w:noProof/>
            <w:webHidden/>
          </w:rPr>
          <w:tab/>
        </w:r>
        <w:r w:rsidRPr="009672BA">
          <w:rPr>
            <w:noProof/>
            <w:webHidden/>
          </w:rPr>
          <w:fldChar w:fldCharType="begin"/>
        </w:r>
        <w:r w:rsidRPr="009672BA">
          <w:rPr>
            <w:noProof/>
            <w:webHidden/>
          </w:rPr>
          <w:instrText xml:space="preserve"> PAGEREF _Toc184040072 \h </w:instrText>
        </w:r>
        <w:r w:rsidRPr="009672BA">
          <w:rPr>
            <w:noProof/>
            <w:webHidden/>
          </w:rPr>
        </w:r>
        <w:r w:rsidRPr="009672BA">
          <w:rPr>
            <w:noProof/>
            <w:webHidden/>
          </w:rPr>
          <w:fldChar w:fldCharType="separate"/>
        </w:r>
        <w:r w:rsidRPr="009672BA">
          <w:rPr>
            <w:noProof/>
            <w:webHidden/>
          </w:rPr>
          <w:t>8</w:t>
        </w:r>
        <w:r w:rsidRPr="009672BA">
          <w:rPr>
            <w:noProof/>
            <w:webHidden/>
          </w:rPr>
          <w:fldChar w:fldCharType="end"/>
        </w:r>
      </w:hyperlink>
    </w:p>
    <w:p w14:paraId="40C4FA5F"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73" w:history="1">
        <w:r w:rsidR="009672BA" w:rsidRPr="009672BA">
          <w:rPr>
            <w:rStyle w:val="Hyperlink"/>
            <w:noProof/>
          </w:rPr>
          <w:t>Hình 2</w:t>
        </w:r>
        <w:r w:rsidR="009672BA" w:rsidRPr="009672BA">
          <w:rPr>
            <w:rStyle w:val="Hyperlink"/>
            <w:noProof/>
            <w:lang w:val="vi-VN"/>
          </w:rPr>
          <w:t>. Các bước tiền xử lý dữ liệu</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_Toc184040073 \h </w:instrText>
        </w:r>
        <w:r w:rsidR="009672BA" w:rsidRPr="009672BA">
          <w:rPr>
            <w:noProof/>
            <w:webHidden/>
          </w:rPr>
        </w:r>
        <w:r w:rsidR="009672BA" w:rsidRPr="009672BA">
          <w:rPr>
            <w:noProof/>
            <w:webHidden/>
          </w:rPr>
          <w:fldChar w:fldCharType="separate"/>
        </w:r>
        <w:r w:rsidR="009672BA" w:rsidRPr="009672BA">
          <w:rPr>
            <w:noProof/>
            <w:webHidden/>
          </w:rPr>
          <w:t>13</w:t>
        </w:r>
        <w:r w:rsidR="009672BA" w:rsidRPr="009672BA">
          <w:rPr>
            <w:noProof/>
            <w:webHidden/>
          </w:rPr>
          <w:fldChar w:fldCharType="end"/>
        </w:r>
      </w:hyperlink>
    </w:p>
    <w:p w14:paraId="5FC5D518"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74" w:history="1">
        <w:r w:rsidR="009672BA" w:rsidRPr="009672BA">
          <w:rPr>
            <w:rStyle w:val="Hyperlink"/>
            <w:noProof/>
          </w:rPr>
          <w:t>Hình 3</w:t>
        </w:r>
        <w:r w:rsidR="009672BA" w:rsidRPr="009672BA">
          <w:rPr>
            <w:rStyle w:val="Hyperlink"/>
            <w:noProof/>
            <w:lang w:val="vi-VN"/>
          </w:rPr>
          <w:t>. Phân tích chi tiết tập dữ liệu</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_Toc184040074 \h </w:instrText>
        </w:r>
        <w:r w:rsidR="009672BA" w:rsidRPr="009672BA">
          <w:rPr>
            <w:noProof/>
            <w:webHidden/>
          </w:rPr>
        </w:r>
        <w:r w:rsidR="009672BA" w:rsidRPr="009672BA">
          <w:rPr>
            <w:noProof/>
            <w:webHidden/>
          </w:rPr>
          <w:fldChar w:fldCharType="separate"/>
        </w:r>
        <w:r w:rsidR="009672BA" w:rsidRPr="009672BA">
          <w:rPr>
            <w:noProof/>
            <w:webHidden/>
          </w:rPr>
          <w:t>14</w:t>
        </w:r>
        <w:r w:rsidR="009672BA" w:rsidRPr="009672BA">
          <w:rPr>
            <w:noProof/>
            <w:webHidden/>
          </w:rPr>
          <w:fldChar w:fldCharType="end"/>
        </w:r>
      </w:hyperlink>
    </w:p>
    <w:p w14:paraId="438CD79B"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75" w:history="1">
        <w:r w:rsidR="009672BA" w:rsidRPr="009672BA">
          <w:rPr>
            <w:rStyle w:val="Hyperlink"/>
            <w:noProof/>
          </w:rPr>
          <w:t>Hình 4</w:t>
        </w:r>
        <w:r w:rsidR="009672BA" w:rsidRPr="009672BA">
          <w:rPr>
            <w:rStyle w:val="Hyperlink"/>
            <w:noProof/>
            <w:lang w:val="vi-VN"/>
          </w:rPr>
          <w:t>. Mô hình học máy SVM và Naive Bayes, ANN trực quan</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_Toc184040075 \h </w:instrText>
        </w:r>
        <w:r w:rsidR="009672BA" w:rsidRPr="009672BA">
          <w:rPr>
            <w:noProof/>
            <w:webHidden/>
          </w:rPr>
        </w:r>
        <w:r w:rsidR="009672BA" w:rsidRPr="009672BA">
          <w:rPr>
            <w:noProof/>
            <w:webHidden/>
          </w:rPr>
          <w:fldChar w:fldCharType="separate"/>
        </w:r>
        <w:r w:rsidR="009672BA" w:rsidRPr="009672BA">
          <w:rPr>
            <w:noProof/>
            <w:webHidden/>
          </w:rPr>
          <w:t>15</w:t>
        </w:r>
        <w:r w:rsidR="009672BA" w:rsidRPr="009672BA">
          <w:rPr>
            <w:noProof/>
            <w:webHidden/>
          </w:rPr>
          <w:fldChar w:fldCharType="end"/>
        </w:r>
      </w:hyperlink>
    </w:p>
    <w:p w14:paraId="0D381FA4"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76" w:history="1">
        <w:r w:rsidR="009672BA" w:rsidRPr="009672BA">
          <w:rPr>
            <w:rStyle w:val="Hyperlink"/>
            <w:noProof/>
          </w:rPr>
          <w:t>Hình 5</w:t>
        </w:r>
        <w:r w:rsidR="009672BA" w:rsidRPr="009672BA">
          <w:rPr>
            <w:rStyle w:val="Hyperlink"/>
            <w:noProof/>
            <w:lang w:val="vi-VN"/>
          </w:rPr>
          <w:t>. Code trích xuất dữ liệu</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_Toc184040076 \h </w:instrText>
        </w:r>
        <w:r w:rsidR="009672BA" w:rsidRPr="009672BA">
          <w:rPr>
            <w:noProof/>
            <w:webHidden/>
          </w:rPr>
        </w:r>
        <w:r w:rsidR="009672BA" w:rsidRPr="009672BA">
          <w:rPr>
            <w:noProof/>
            <w:webHidden/>
          </w:rPr>
          <w:fldChar w:fldCharType="separate"/>
        </w:r>
        <w:r w:rsidR="009672BA" w:rsidRPr="009672BA">
          <w:rPr>
            <w:noProof/>
            <w:webHidden/>
          </w:rPr>
          <w:t>16</w:t>
        </w:r>
        <w:r w:rsidR="009672BA" w:rsidRPr="009672BA">
          <w:rPr>
            <w:noProof/>
            <w:webHidden/>
          </w:rPr>
          <w:fldChar w:fldCharType="end"/>
        </w:r>
      </w:hyperlink>
    </w:p>
    <w:p w14:paraId="3D22913F"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77" w:history="1">
        <w:r w:rsidR="009672BA" w:rsidRPr="009672BA">
          <w:rPr>
            <w:rStyle w:val="Hyperlink"/>
            <w:noProof/>
          </w:rPr>
          <w:t>Hình 6</w:t>
        </w:r>
        <w:r w:rsidR="009672BA" w:rsidRPr="009672BA">
          <w:rPr>
            <w:rStyle w:val="Hyperlink"/>
            <w:noProof/>
            <w:lang w:val="vi-VN"/>
          </w:rPr>
          <w:t>. Code chuẩn hóa đặc trưng</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_Toc184040077 \h </w:instrText>
        </w:r>
        <w:r w:rsidR="009672BA" w:rsidRPr="009672BA">
          <w:rPr>
            <w:noProof/>
            <w:webHidden/>
          </w:rPr>
        </w:r>
        <w:r w:rsidR="009672BA" w:rsidRPr="009672BA">
          <w:rPr>
            <w:noProof/>
            <w:webHidden/>
          </w:rPr>
          <w:fldChar w:fldCharType="separate"/>
        </w:r>
        <w:r w:rsidR="009672BA" w:rsidRPr="009672BA">
          <w:rPr>
            <w:noProof/>
            <w:webHidden/>
          </w:rPr>
          <w:t>16</w:t>
        </w:r>
        <w:r w:rsidR="009672BA" w:rsidRPr="009672BA">
          <w:rPr>
            <w:noProof/>
            <w:webHidden/>
          </w:rPr>
          <w:fldChar w:fldCharType="end"/>
        </w:r>
      </w:hyperlink>
    </w:p>
    <w:p w14:paraId="722B0057"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78" w:history="1">
        <w:r w:rsidR="009672BA" w:rsidRPr="009672BA">
          <w:rPr>
            <w:rStyle w:val="Hyperlink"/>
            <w:noProof/>
          </w:rPr>
          <w:t>Hình 7</w:t>
        </w:r>
        <w:r w:rsidR="009672BA" w:rsidRPr="009672BA">
          <w:rPr>
            <w:rStyle w:val="Hyperlink"/>
            <w:noProof/>
            <w:lang w:val="vi-VN"/>
          </w:rPr>
          <w:t>.Khởi tạo và thiết lập tham số cho 3 mô hình học máy</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_Toc184040078 \h </w:instrText>
        </w:r>
        <w:r w:rsidR="009672BA" w:rsidRPr="009672BA">
          <w:rPr>
            <w:noProof/>
            <w:webHidden/>
          </w:rPr>
        </w:r>
        <w:r w:rsidR="009672BA" w:rsidRPr="009672BA">
          <w:rPr>
            <w:noProof/>
            <w:webHidden/>
          </w:rPr>
          <w:fldChar w:fldCharType="separate"/>
        </w:r>
        <w:r w:rsidR="009672BA" w:rsidRPr="009672BA">
          <w:rPr>
            <w:noProof/>
            <w:webHidden/>
          </w:rPr>
          <w:t>17</w:t>
        </w:r>
        <w:r w:rsidR="009672BA" w:rsidRPr="009672BA">
          <w:rPr>
            <w:noProof/>
            <w:webHidden/>
          </w:rPr>
          <w:fldChar w:fldCharType="end"/>
        </w:r>
      </w:hyperlink>
    </w:p>
    <w:p w14:paraId="76B8FD5E"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79" w:history="1">
        <w:r w:rsidR="009672BA" w:rsidRPr="009672BA">
          <w:rPr>
            <w:rStyle w:val="Hyperlink"/>
            <w:noProof/>
          </w:rPr>
          <w:t>Hình 8</w:t>
        </w:r>
        <w:r w:rsidR="009672BA" w:rsidRPr="009672BA">
          <w:rPr>
            <w:rStyle w:val="Hyperlink"/>
            <w:noProof/>
            <w:lang w:val="vi-VN"/>
          </w:rPr>
          <w:t>. Đánh giá 3 mô hình học máy</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_Toc184040079 \h </w:instrText>
        </w:r>
        <w:r w:rsidR="009672BA" w:rsidRPr="009672BA">
          <w:rPr>
            <w:noProof/>
            <w:webHidden/>
          </w:rPr>
        </w:r>
        <w:r w:rsidR="009672BA" w:rsidRPr="009672BA">
          <w:rPr>
            <w:noProof/>
            <w:webHidden/>
          </w:rPr>
          <w:fldChar w:fldCharType="separate"/>
        </w:r>
        <w:r w:rsidR="009672BA" w:rsidRPr="009672BA">
          <w:rPr>
            <w:noProof/>
            <w:webHidden/>
          </w:rPr>
          <w:t>17</w:t>
        </w:r>
        <w:r w:rsidR="009672BA" w:rsidRPr="009672BA">
          <w:rPr>
            <w:noProof/>
            <w:webHidden/>
          </w:rPr>
          <w:fldChar w:fldCharType="end"/>
        </w:r>
      </w:hyperlink>
    </w:p>
    <w:p w14:paraId="31DCF16A"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0" w:history="1">
        <w:r w:rsidR="009672BA" w:rsidRPr="009672BA">
          <w:rPr>
            <w:rStyle w:val="Hyperlink"/>
            <w:noProof/>
          </w:rPr>
          <w:t>Hình 9</w:t>
        </w:r>
        <w:r w:rsidR="009672BA" w:rsidRPr="009672BA">
          <w:rPr>
            <w:rStyle w:val="Hyperlink"/>
            <w:noProof/>
            <w:lang w:val="vi-VN"/>
          </w:rPr>
          <w:t>. Kết quả đánh giá mô hình SVM</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_Toc184040080 \h </w:instrText>
        </w:r>
        <w:r w:rsidR="009672BA" w:rsidRPr="009672BA">
          <w:rPr>
            <w:noProof/>
            <w:webHidden/>
          </w:rPr>
        </w:r>
        <w:r w:rsidR="009672BA" w:rsidRPr="009672BA">
          <w:rPr>
            <w:noProof/>
            <w:webHidden/>
          </w:rPr>
          <w:fldChar w:fldCharType="separate"/>
        </w:r>
        <w:r w:rsidR="009672BA" w:rsidRPr="009672BA">
          <w:rPr>
            <w:noProof/>
            <w:webHidden/>
          </w:rPr>
          <w:t>22</w:t>
        </w:r>
        <w:r w:rsidR="009672BA" w:rsidRPr="009672BA">
          <w:rPr>
            <w:noProof/>
            <w:webHidden/>
          </w:rPr>
          <w:fldChar w:fldCharType="end"/>
        </w:r>
      </w:hyperlink>
    </w:p>
    <w:p w14:paraId="04264980"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1" w:history="1">
        <w:r w:rsidR="009672BA" w:rsidRPr="009672BA">
          <w:rPr>
            <w:rStyle w:val="Hyperlink"/>
            <w:noProof/>
          </w:rPr>
          <w:t>Hình 10</w:t>
        </w:r>
        <w:r w:rsidR="009672BA" w:rsidRPr="009672BA">
          <w:rPr>
            <w:rStyle w:val="Hyperlink"/>
            <w:noProof/>
            <w:lang w:val="vi-VN"/>
          </w:rPr>
          <w:t>. Báo cáo phân loại SVM</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_Toc184040081 \h </w:instrText>
        </w:r>
        <w:r w:rsidR="009672BA" w:rsidRPr="009672BA">
          <w:rPr>
            <w:noProof/>
            <w:webHidden/>
          </w:rPr>
        </w:r>
        <w:r w:rsidR="009672BA" w:rsidRPr="009672BA">
          <w:rPr>
            <w:noProof/>
            <w:webHidden/>
          </w:rPr>
          <w:fldChar w:fldCharType="separate"/>
        </w:r>
        <w:r w:rsidR="009672BA" w:rsidRPr="009672BA">
          <w:rPr>
            <w:noProof/>
            <w:webHidden/>
          </w:rPr>
          <w:t>23</w:t>
        </w:r>
        <w:r w:rsidR="009672BA" w:rsidRPr="009672BA">
          <w:rPr>
            <w:noProof/>
            <w:webHidden/>
          </w:rPr>
          <w:fldChar w:fldCharType="end"/>
        </w:r>
      </w:hyperlink>
    </w:p>
    <w:p w14:paraId="4BDE6CBF"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2" w:history="1">
        <w:r w:rsidR="009672BA" w:rsidRPr="009672BA">
          <w:rPr>
            <w:rStyle w:val="Hyperlink"/>
            <w:noProof/>
          </w:rPr>
          <w:t>Hình 11</w:t>
        </w:r>
        <w:r w:rsidR="009672BA" w:rsidRPr="009672BA">
          <w:rPr>
            <w:rStyle w:val="Hyperlink"/>
            <w:noProof/>
            <w:lang w:val="vi-VN"/>
          </w:rPr>
          <w:t>. Biểu đồ ROC của mô hình SVM</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_Toc184040082 \h </w:instrText>
        </w:r>
        <w:r w:rsidR="009672BA" w:rsidRPr="009672BA">
          <w:rPr>
            <w:noProof/>
            <w:webHidden/>
          </w:rPr>
        </w:r>
        <w:r w:rsidR="009672BA" w:rsidRPr="009672BA">
          <w:rPr>
            <w:noProof/>
            <w:webHidden/>
          </w:rPr>
          <w:fldChar w:fldCharType="separate"/>
        </w:r>
        <w:r w:rsidR="009672BA" w:rsidRPr="009672BA">
          <w:rPr>
            <w:noProof/>
            <w:webHidden/>
          </w:rPr>
          <w:t>25</w:t>
        </w:r>
        <w:r w:rsidR="009672BA" w:rsidRPr="009672BA">
          <w:rPr>
            <w:noProof/>
            <w:webHidden/>
          </w:rPr>
          <w:fldChar w:fldCharType="end"/>
        </w:r>
      </w:hyperlink>
    </w:p>
    <w:p w14:paraId="2EFEAC89"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3" w:history="1">
        <w:r w:rsidR="009672BA" w:rsidRPr="009672BA">
          <w:rPr>
            <w:rStyle w:val="Hyperlink"/>
            <w:noProof/>
          </w:rPr>
          <w:t>Hình 12</w:t>
        </w:r>
        <w:r w:rsidR="009672BA" w:rsidRPr="009672BA">
          <w:rPr>
            <w:rStyle w:val="Hyperlink"/>
            <w:noProof/>
            <w:lang w:val="vi-VN"/>
          </w:rPr>
          <w:t>. Kết quả đánh giá mô hình NB</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_Toc184040083 \h </w:instrText>
        </w:r>
        <w:r w:rsidR="009672BA" w:rsidRPr="009672BA">
          <w:rPr>
            <w:noProof/>
            <w:webHidden/>
          </w:rPr>
        </w:r>
        <w:r w:rsidR="009672BA" w:rsidRPr="009672BA">
          <w:rPr>
            <w:noProof/>
            <w:webHidden/>
          </w:rPr>
          <w:fldChar w:fldCharType="separate"/>
        </w:r>
        <w:r w:rsidR="009672BA" w:rsidRPr="009672BA">
          <w:rPr>
            <w:noProof/>
            <w:webHidden/>
          </w:rPr>
          <w:t>26</w:t>
        </w:r>
        <w:r w:rsidR="009672BA" w:rsidRPr="009672BA">
          <w:rPr>
            <w:noProof/>
            <w:webHidden/>
          </w:rPr>
          <w:fldChar w:fldCharType="end"/>
        </w:r>
      </w:hyperlink>
    </w:p>
    <w:p w14:paraId="7B2DD2BE"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4" w:history="1">
        <w:r w:rsidR="009672BA" w:rsidRPr="009672BA">
          <w:rPr>
            <w:rStyle w:val="Hyperlink"/>
            <w:noProof/>
          </w:rPr>
          <w:t>Hính 13</w:t>
        </w:r>
        <w:r w:rsidR="009672BA" w:rsidRPr="009672BA">
          <w:rPr>
            <w:rStyle w:val="Hyperlink"/>
            <w:noProof/>
            <w:lang w:val="vi-VN"/>
          </w:rPr>
          <w:t>. Báo cáo phân loại NB</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_Toc184040084 \h </w:instrText>
        </w:r>
        <w:r w:rsidR="009672BA" w:rsidRPr="009672BA">
          <w:rPr>
            <w:noProof/>
            <w:webHidden/>
          </w:rPr>
        </w:r>
        <w:r w:rsidR="009672BA" w:rsidRPr="009672BA">
          <w:rPr>
            <w:noProof/>
            <w:webHidden/>
          </w:rPr>
          <w:fldChar w:fldCharType="separate"/>
        </w:r>
        <w:r w:rsidR="009672BA" w:rsidRPr="009672BA">
          <w:rPr>
            <w:noProof/>
            <w:webHidden/>
          </w:rPr>
          <w:t>27</w:t>
        </w:r>
        <w:r w:rsidR="009672BA" w:rsidRPr="009672BA">
          <w:rPr>
            <w:noProof/>
            <w:webHidden/>
          </w:rPr>
          <w:fldChar w:fldCharType="end"/>
        </w:r>
      </w:hyperlink>
    </w:p>
    <w:p w14:paraId="27FAAE19"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5" w:history="1">
        <w:r w:rsidR="009672BA" w:rsidRPr="009672BA">
          <w:rPr>
            <w:rStyle w:val="Hyperlink"/>
            <w:noProof/>
          </w:rPr>
          <w:t>Hình 14</w:t>
        </w:r>
        <w:r w:rsidR="009672BA" w:rsidRPr="009672BA">
          <w:rPr>
            <w:rStyle w:val="Hyperlink"/>
            <w:noProof/>
            <w:lang w:val="vi-VN"/>
          </w:rPr>
          <w:t>. Biểu đồ ROC của mô hình NB</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_Toc184040085 \h </w:instrText>
        </w:r>
        <w:r w:rsidR="009672BA" w:rsidRPr="009672BA">
          <w:rPr>
            <w:noProof/>
            <w:webHidden/>
          </w:rPr>
        </w:r>
        <w:r w:rsidR="009672BA" w:rsidRPr="009672BA">
          <w:rPr>
            <w:noProof/>
            <w:webHidden/>
          </w:rPr>
          <w:fldChar w:fldCharType="separate"/>
        </w:r>
        <w:r w:rsidR="009672BA" w:rsidRPr="009672BA">
          <w:rPr>
            <w:noProof/>
            <w:webHidden/>
          </w:rPr>
          <w:t>28</w:t>
        </w:r>
        <w:r w:rsidR="009672BA" w:rsidRPr="009672BA">
          <w:rPr>
            <w:noProof/>
            <w:webHidden/>
          </w:rPr>
          <w:fldChar w:fldCharType="end"/>
        </w:r>
      </w:hyperlink>
    </w:p>
    <w:p w14:paraId="56F5BE49"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6" w:history="1">
        <w:r w:rsidR="009672BA" w:rsidRPr="009672BA">
          <w:rPr>
            <w:rStyle w:val="Hyperlink"/>
            <w:noProof/>
          </w:rPr>
          <w:t>Hình 15</w:t>
        </w:r>
        <w:r w:rsidR="009672BA" w:rsidRPr="009672BA">
          <w:rPr>
            <w:rStyle w:val="Hyperlink"/>
            <w:noProof/>
            <w:lang w:val="vi-VN"/>
          </w:rPr>
          <w:t>. Kết quả đánh giá mô hình ANN</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_Toc184040086 \h </w:instrText>
        </w:r>
        <w:r w:rsidR="009672BA" w:rsidRPr="009672BA">
          <w:rPr>
            <w:noProof/>
            <w:webHidden/>
          </w:rPr>
        </w:r>
        <w:r w:rsidR="009672BA" w:rsidRPr="009672BA">
          <w:rPr>
            <w:noProof/>
            <w:webHidden/>
          </w:rPr>
          <w:fldChar w:fldCharType="separate"/>
        </w:r>
        <w:r w:rsidR="009672BA" w:rsidRPr="009672BA">
          <w:rPr>
            <w:noProof/>
            <w:webHidden/>
          </w:rPr>
          <w:t>29</w:t>
        </w:r>
        <w:r w:rsidR="009672BA" w:rsidRPr="009672BA">
          <w:rPr>
            <w:noProof/>
            <w:webHidden/>
          </w:rPr>
          <w:fldChar w:fldCharType="end"/>
        </w:r>
      </w:hyperlink>
    </w:p>
    <w:p w14:paraId="2C91E21E"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7" w:history="1">
        <w:r w:rsidR="009672BA" w:rsidRPr="009672BA">
          <w:rPr>
            <w:rStyle w:val="Hyperlink"/>
            <w:noProof/>
          </w:rPr>
          <w:t>Hình 16</w:t>
        </w:r>
        <w:r w:rsidR="009672BA" w:rsidRPr="009672BA">
          <w:rPr>
            <w:rStyle w:val="Hyperlink"/>
            <w:noProof/>
            <w:lang w:val="vi-VN"/>
          </w:rPr>
          <w:t>. Báo cáo phân loại của mô hình ANN</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_Toc184040087 \h </w:instrText>
        </w:r>
        <w:r w:rsidR="009672BA" w:rsidRPr="009672BA">
          <w:rPr>
            <w:noProof/>
            <w:webHidden/>
          </w:rPr>
        </w:r>
        <w:r w:rsidR="009672BA" w:rsidRPr="009672BA">
          <w:rPr>
            <w:noProof/>
            <w:webHidden/>
          </w:rPr>
          <w:fldChar w:fldCharType="separate"/>
        </w:r>
        <w:r w:rsidR="009672BA" w:rsidRPr="009672BA">
          <w:rPr>
            <w:noProof/>
            <w:webHidden/>
          </w:rPr>
          <w:t>31</w:t>
        </w:r>
        <w:r w:rsidR="009672BA" w:rsidRPr="009672BA">
          <w:rPr>
            <w:noProof/>
            <w:webHidden/>
          </w:rPr>
          <w:fldChar w:fldCharType="end"/>
        </w:r>
      </w:hyperlink>
    </w:p>
    <w:p w14:paraId="739C6C71"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8" w:history="1">
        <w:r w:rsidR="009672BA" w:rsidRPr="009672BA">
          <w:rPr>
            <w:rStyle w:val="Hyperlink"/>
            <w:noProof/>
          </w:rPr>
          <w:t>Hình 17</w:t>
        </w:r>
        <w:r w:rsidR="009672BA" w:rsidRPr="009672BA">
          <w:rPr>
            <w:rStyle w:val="Hyperlink"/>
            <w:noProof/>
            <w:lang w:val="vi-VN"/>
          </w:rPr>
          <w:t>. Biểu đồ ROC của mô hình ANN</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_Toc184040088 \h </w:instrText>
        </w:r>
        <w:r w:rsidR="009672BA" w:rsidRPr="009672BA">
          <w:rPr>
            <w:noProof/>
            <w:webHidden/>
          </w:rPr>
        </w:r>
        <w:r w:rsidR="009672BA" w:rsidRPr="009672BA">
          <w:rPr>
            <w:noProof/>
            <w:webHidden/>
          </w:rPr>
          <w:fldChar w:fldCharType="separate"/>
        </w:r>
        <w:r w:rsidR="009672BA" w:rsidRPr="009672BA">
          <w:rPr>
            <w:noProof/>
            <w:webHidden/>
          </w:rPr>
          <w:t>32</w:t>
        </w:r>
        <w:r w:rsidR="009672BA" w:rsidRPr="009672BA">
          <w:rPr>
            <w:noProof/>
            <w:webHidden/>
          </w:rPr>
          <w:fldChar w:fldCharType="end"/>
        </w:r>
      </w:hyperlink>
    </w:p>
    <w:p w14:paraId="52F91932"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89" w:history="1">
        <w:r w:rsidR="009672BA" w:rsidRPr="009672BA">
          <w:rPr>
            <w:rStyle w:val="Hyperlink"/>
            <w:noProof/>
          </w:rPr>
          <w:t>Hình 18</w:t>
        </w:r>
        <w:r w:rsidR="009672BA" w:rsidRPr="009672BA">
          <w:rPr>
            <w:rStyle w:val="Hyperlink"/>
            <w:noProof/>
            <w:lang w:val="vi-VN"/>
          </w:rPr>
          <w:t>. So sánh 3 mô hình SVM, NB và ANN</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_Toc184040089 \h </w:instrText>
        </w:r>
        <w:r w:rsidR="009672BA" w:rsidRPr="009672BA">
          <w:rPr>
            <w:noProof/>
            <w:webHidden/>
          </w:rPr>
        </w:r>
        <w:r w:rsidR="009672BA" w:rsidRPr="009672BA">
          <w:rPr>
            <w:noProof/>
            <w:webHidden/>
          </w:rPr>
          <w:fldChar w:fldCharType="separate"/>
        </w:r>
        <w:r w:rsidR="009672BA" w:rsidRPr="009672BA">
          <w:rPr>
            <w:noProof/>
            <w:webHidden/>
          </w:rPr>
          <w:t>33</w:t>
        </w:r>
        <w:r w:rsidR="009672BA" w:rsidRPr="009672BA">
          <w:rPr>
            <w:noProof/>
            <w:webHidden/>
          </w:rPr>
          <w:fldChar w:fldCharType="end"/>
        </w:r>
      </w:hyperlink>
    </w:p>
    <w:p w14:paraId="39486D9A"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90" w:history="1">
        <w:r w:rsidR="009672BA" w:rsidRPr="009672BA">
          <w:rPr>
            <w:rStyle w:val="Hyperlink"/>
            <w:noProof/>
          </w:rPr>
          <w:t>Hình 19</w:t>
        </w:r>
        <w:r w:rsidR="009672BA" w:rsidRPr="009672BA">
          <w:rPr>
            <w:rStyle w:val="Hyperlink"/>
            <w:noProof/>
            <w:lang w:val="vi-VN"/>
          </w:rPr>
          <w:t>. Đánh giá hiệu suất của 3 mô hình dựa trên các tham số</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_Toc184040090 \h </w:instrText>
        </w:r>
        <w:r w:rsidR="009672BA" w:rsidRPr="009672BA">
          <w:rPr>
            <w:noProof/>
            <w:webHidden/>
          </w:rPr>
        </w:r>
        <w:r w:rsidR="009672BA" w:rsidRPr="009672BA">
          <w:rPr>
            <w:noProof/>
            <w:webHidden/>
          </w:rPr>
          <w:fldChar w:fldCharType="separate"/>
        </w:r>
        <w:r w:rsidR="009672BA" w:rsidRPr="009672BA">
          <w:rPr>
            <w:noProof/>
            <w:webHidden/>
          </w:rPr>
          <w:t>34</w:t>
        </w:r>
        <w:r w:rsidR="009672BA" w:rsidRPr="009672BA">
          <w:rPr>
            <w:noProof/>
            <w:webHidden/>
          </w:rPr>
          <w:fldChar w:fldCharType="end"/>
        </w:r>
      </w:hyperlink>
    </w:p>
    <w:p w14:paraId="2AA19001"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91" w:history="1">
        <w:r w:rsidR="009672BA" w:rsidRPr="009672BA">
          <w:rPr>
            <w:rStyle w:val="Hyperlink"/>
            <w:noProof/>
          </w:rPr>
          <w:t>Hình 20</w:t>
        </w:r>
        <w:r w:rsidR="009672BA" w:rsidRPr="009672BA">
          <w:rPr>
            <w:rStyle w:val="Hyperlink"/>
            <w:noProof/>
            <w:lang w:val="vi-VN"/>
          </w:rPr>
          <w:t>. Dự đoán của các mô hình học máy cho phát hiện xâm nhập mạng</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_Toc184040091 \h </w:instrText>
        </w:r>
        <w:r w:rsidR="009672BA" w:rsidRPr="009672BA">
          <w:rPr>
            <w:noProof/>
            <w:webHidden/>
          </w:rPr>
        </w:r>
        <w:r w:rsidR="009672BA" w:rsidRPr="009672BA">
          <w:rPr>
            <w:noProof/>
            <w:webHidden/>
          </w:rPr>
          <w:fldChar w:fldCharType="separate"/>
        </w:r>
        <w:r w:rsidR="009672BA" w:rsidRPr="009672BA">
          <w:rPr>
            <w:noProof/>
            <w:webHidden/>
          </w:rPr>
          <w:t>35</w:t>
        </w:r>
        <w:r w:rsidR="009672BA" w:rsidRPr="009672BA">
          <w:rPr>
            <w:noProof/>
            <w:webHidden/>
          </w:rPr>
          <w:fldChar w:fldCharType="end"/>
        </w:r>
      </w:hyperlink>
    </w:p>
    <w:p w14:paraId="131E2ECA" w14:textId="77777777" w:rsidR="009672BA" w:rsidRPr="009672BA" w:rsidRDefault="00701427">
      <w:pPr>
        <w:pStyle w:val="TableofFigures"/>
        <w:tabs>
          <w:tab w:val="right" w:leader="dot" w:pos="9350"/>
        </w:tabs>
        <w:rPr>
          <w:rFonts w:asciiTheme="minorHAnsi" w:hAnsiTheme="minorHAnsi" w:cstheme="minorBidi"/>
          <w:noProof/>
          <w:lang w:eastAsia="en-US"/>
        </w:rPr>
      </w:pPr>
      <w:hyperlink w:anchor="_Toc184040092" w:history="1">
        <w:r w:rsidR="009672BA" w:rsidRPr="009672BA">
          <w:rPr>
            <w:rStyle w:val="Hyperlink"/>
            <w:noProof/>
          </w:rPr>
          <w:t>Hình 21</w:t>
        </w:r>
        <w:r w:rsidR="009672BA" w:rsidRPr="009672BA">
          <w:rPr>
            <w:rStyle w:val="Hyperlink"/>
            <w:noProof/>
            <w:lang w:val="vi-VN"/>
          </w:rPr>
          <w:t>. Giao diện Hệ thống Phát hiện Xâm nhập</w:t>
        </w:r>
        <w:r w:rsidR="009672BA" w:rsidRPr="009672BA">
          <w:rPr>
            <w:noProof/>
            <w:webHidden/>
          </w:rPr>
          <w:tab/>
        </w:r>
        <w:r w:rsidR="009672BA" w:rsidRPr="009672BA">
          <w:rPr>
            <w:noProof/>
            <w:webHidden/>
          </w:rPr>
          <w:fldChar w:fldCharType="begin"/>
        </w:r>
        <w:r w:rsidR="009672BA" w:rsidRPr="009672BA">
          <w:rPr>
            <w:noProof/>
            <w:webHidden/>
          </w:rPr>
          <w:instrText xml:space="preserve"> PAGEREF _Toc184040092 \h </w:instrText>
        </w:r>
        <w:r w:rsidR="009672BA" w:rsidRPr="009672BA">
          <w:rPr>
            <w:noProof/>
            <w:webHidden/>
          </w:rPr>
        </w:r>
        <w:r w:rsidR="009672BA" w:rsidRPr="009672BA">
          <w:rPr>
            <w:noProof/>
            <w:webHidden/>
          </w:rPr>
          <w:fldChar w:fldCharType="separate"/>
        </w:r>
        <w:r w:rsidR="009672BA" w:rsidRPr="009672BA">
          <w:rPr>
            <w:noProof/>
            <w:webHidden/>
          </w:rPr>
          <w:t>36</w:t>
        </w:r>
        <w:r w:rsidR="009672BA" w:rsidRPr="009672BA">
          <w:rPr>
            <w:noProof/>
            <w:webHidden/>
          </w:rPr>
          <w:fldChar w:fldCharType="end"/>
        </w:r>
      </w:hyperlink>
    </w:p>
    <w:p w14:paraId="07F5A63F" w14:textId="77777777" w:rsidR="009672BA" w:rsidRPr="00CF6B89" w:rsidRDefault="009672BA" w:rsidP="009672BA">
      <w:pPr>
        <w:ind w:firstLine="0"/>
        <w:rPr>
          <w:b/>
          <w:sz w:val="32"/>
          <w:szCs w:val="32"/>
          <w:lang w:val="vi-VN"/>
        </w:rPr>
      </w:pPr>
      <w:r w:rsidRPr="009672BA">
        <w:rPr>
          <w:b/>
          <w:lang w:val="vi-VN"/>
        </w:rPr>
        <w:fldChar w:fldCharType="end"/>
      </w:r>
    </w:p>
    <w:p w14:paraId="75F76E77" w14:textId="77777777" w:rsidR="00142738" w:rsidRPr="00CF6B89" w:rsidRDefault="00142738" w:rsidP="00142738">
      <w:pPr>
        <w:pStyle w:val="Heading1"/>
        <w:pageBreakBefore/>
        <w:spacing w:before="0" w:after="0" w:line="360" w:lineRule="auto"/>
        <w:jc w:val="center"/>
      </w:pPr>
      <w:bookmarkStart w:id="6" w:name="__RefHeading___Toc164251954"/>
      <w:bookmarkStart w:id="7" w:name="_Toc184042662"/>
      <w:bookmarkEnd w:id="6"/>
      <w:r w:rsidRPr="00CF6B89">
        <w:rPr>
          <w:rFonts w:ascii="Times New Roman" w:hAnsi="Times New Roman"/>
        </w:rPr>
        <w:lastRenderedPageBreak/>
        <w:t>MỞ ĐẦU</w:t>
      </w:r>
      <w:bookmarkEnd w:id="7"/>
    </w:p>
    <w:p w14:paraId="3055B22F" w14:textId="77777777" w:rsidR="00142738" w:rsidRDefault="00142738" w:rsidP="009F2DB8">
      <w:pPr>
        <w:spacing w:before="57" w:after="57" w:line="360" w:lineRule="auto"/>
        <w:ind w:firstLine="720"/>
      </w:pPr>
      <w:r>
        <w:t>Trí tuệ nhân tạo đang là một trong những lĩnh vực được quan tâm mạnh mẽ trong nhiều ngành công nghiệp khác nhau. Trong lĩnh vực An ninh mạng, một trong những thách thức lớn mà các doanh nghiệp phải đối mặt là phát hiện và ngăn chặn các cuộc tấn công mạng, từ các cuộc tấn công DDoS đến các cuộc tấn công tinh vi như xâm nhập vào hệ thống, trộm cắp dữ liệu.</w:t>
      </w:r>
    </w:p>
    <w:p w14:paraId="62A17EBA" w14:textId="77777777" w:rsidR="00142738" w:rsidRDefault="00142738" w:rsidP="009F2DB8">
      <w:pPr>
        <w:spacing w:before="57" w:after="57" w:line="360" w:lineRule="auto"/>
      </w:pPr>
      <w:r>
        <w:t xml:space="preserve">Để đối phó với những mối đe dọa này, các hệ thống IDS (Intrusion Detection System) giúp phát hiện sớm các hành vi xâm nhập vào hệ thống mạng phát hiện những hành vi này trước khi chúng gây ra hậu quả nghiêm trọng. </w:t>
      </w:r>
    </w:p>
    <w:p w14:paraId="6887949D" w14:textId="77777777" w:rsidR="00142738" w:rsidRDefault="00142738" w:rsidP="00EA4000">
      <w:pPr>
        <w:spacing w:before="57" w:after="57" w:line="360" w:lineRule="auto"/>
      </w:pPr>
      <w:r>
        <w:t>Nội dung chính của báo cáo gồm các mục sau đây:</w:t>
      </w:r>
    </w:p>
    <w:p w14:paraId="345D2C38" w14:textId="77777777" w:rsidR="00142738" w:rsidRDefault="00142738" w:rsidP="004E302C">
      <w:pPr>
        <w:numPr>
          <w:ilvl w:val="0"/>
          <w:numId w:val="4"/>
        </w:numPr>
        <w:tabs>
          <w:tab w:val="clear" w:pos="0"/>
          <w:tab w:val="num" w:pos="360"/>
        </w:tabs>
        <w:suppressAutoHyphens/>
        <w:spacing w:before="57" w:after="57" w:line="360" w:lineRule="auto"/>
        <w:ind w:left="1080"/>
      </w:pPr>
      <w:r w:rsidRPr="000D3ED8">
        <w:rPr>
          <w:b/>
        </w:rPr>
        <w:t>Phần 1</w:t>
      </w:r>
      <w:r>
        <w:t>: Tổng quan về vấn đề: Giới thiệu về mục tiêu của hệ thống IDS trong bảo vệ mạng doanh nghiệp, ngữ cảnh ứng dụng của IDS trong thực tế. tổng quan về tập dữ liệu, bao gồm các dạng tấn công phổ biến và các nguồn tài liệu tham khảo.</w:t>
      </w:r>
    </w:p>
    <w:p w14:paraId="75762A5F" w14:textId="77777777" w:rsidR="00142738" w:rsidRDefault="00142738" w:rsidP="004E302C">
      <w:pPr>
        <w:numPr>
          <w:ilvl w:val="0"/>
          <w:numId w:val="4"/>
        </w:numPr>
        <w:tabs>
          <w:tab w:val="clear" w:pos="0"/>
          <w:tab w:val="num" w:pos="360"/>
        </w:tabs>
        <w:suppressAutoHyphens/>
        <w:spacing w:before="57" w:after="57" w:line="360" w:lineRule="auto"/>
        <w:ind w:left="1080"/>
      </w:pPr>
      <w:r w:rsidRPr="000D3ED8">
        <w:rPr>
          <w:b/>
        </w:rPr>
        <w:t>Phần 2</w:t>
      </w:r>
      <w:r>
        <w:t xml:space="preserve">: Phương pháp học máy và mô hình đề xuất: Giới thiệu về các phương pháp học máy phổ biến được sử dụng trong phát hiện xâm nhập, bao gồm các thuật toán như Support Vector Machine (SVM) , Naive Bayes , </w:t>
      </w:r>
      <w:r w:rsidRPr="00A37F40">
        <w:rPr>
          <w:rStyle w:val="Strong"/>
          <w:b w:val="0"/>
          <w:bCs w:val="0"/>
          <w:color w:val="000000"/>
        </w:rPr>
        <w:t>Mạng Nơ-ron Nhân tạo (Artificial Neural Network - ANN)</w:t>
      </w:r>
      <w:r w:rsidRPr="00A37F40">
        <w:rPr>
          <w:b/>
          <w:bCs/>
        </w:rPr>
        <w:t xml:space="preserve"> </w:t>
      </w:r>
      <w:r>
        <w:t>đề xuất sử dụng một mô hình cụ thể, có thể là một biến thể của một thuật toán học máy hiệu quả, để giải quyết bài toán phân loại và phát hiện xâm nhập mạng.</w:t>
      </w:r>
    </w:p>
    <w:p w14:paraId="51446A08" w14:textId="77777777" w:rsidR="00142738" w:rsidRDefault="00142738" w:rsidP="004E302C">
      <w:pPr>
        <w:numPr>
          <w:ilvl w:val="0"/>
          <w:numId w:val="4"/>
        </w:numPr>
        <w:tabs>
          <w:tab w:val="clear" w:pos="0"/>
          <w:tab w:val="num" w:pos="360"/>
        </w:tabs>
        <w:suppressAutoHyphens/>
        <w:spacing w:before="57" w:after="57" w:line="360" w:lineRule="auto"/>
        <w:ind w:left="1080"/>
      </w:pPr>
      <w:r w:rsidRPr="000D3ED8">
        <w:rPr>
          <w:b/>
        </w:rPr>
        <w:t xml:space="preserve">Phần </w:t>
      </w:r>
      <w:r w:rsidR="000D3ED8" w:rsidRPr="000D3ED8">
        <w:rPr>
          <w:b/>
        </w:rPr>
        <w:t>3</w:t>
      </w:r>
      <w:r w:rsidR="000D3ED8" w:rsidRPr="000D3ED8">
        <w:rPr>
          <w:b/>
          <w:lang w:val="vi-VN"/>
        </w:rPr>
        <w:t>:</w:t>
      </w:r>
      <w:r>
        <w:t xml:space="preserve"> Thực nghiệm và kết quả: Thực hiện thử nghiệm với các tập dữ liệu mô phỏng hoặc thực tế để đánh giá hiệu suất của hệ thống IDS, Phân tích kết quả, đưa ra nhận xét và đánh giá về hiệu suất của mô hình đề xuất so với các phương pháp khác.</w:t>
      </w:r>
    </w:p>
    <w:p w14:paraId="48A4A7EC" w14:textId="77777777" w:rsidR="00142738" w:rsidRDefault="00142738" w:rsidP="009F2DB8">
      <w:pPr>
        <w:spacing w:before="57" w:after="57" w:line="360" w:lineRule="auto"/>
        <w:ind w:firstLine="720"/>
      </w:pPr>
      <w:r>
        <w:t>Báo cáo sẽ kết thúc bằng một phần kết luận, trong đó sẽ đánh giá các công việc đã thực hiện được, tổng kết về kết quả đạt được, và đề xuất một số hướng tìm hiểu và nghiên cứu tiếp theo trong lĩnh vực phát hiện và phân loại xâm nhập mạng doanh nghiệp.</w:t>
      </w:r>
    </w:p>
    <w:p w14:paraId="6FCADB9A" w14:textId="77777777" w:rsidR="00142738" w:rsidRPr="00CF6B89" w:rsidRDefault="00142738" w:rsidP="00142738">
      <w:pPr>
        <w:pStyle w:val="Heading1"/>
        <w:pageBreakBefore/>
        <w:spacing w:before="0" w:after="0" w:line="360" w:lineRule="auto"/>
        <w:jc w:val="center"/>
        <w:rPr>
          <w:color w:val="000000"/>
          <w:lang w:val="vi-VN"/>
        </w:rPr>
      </w:pPr>
      <w:bookmarkStart w:id="8" w:name="__RefHeading___Toc164251955"/>
      <w:bookmarkStart w:id="9" w:name="_Toc184042663"/>
      <w:bookmarkEnd w:id="8"/>
      <w:r w:rsidRPr="00CF6B89">
        <w:rPr>
          <w:rFonts w:ascii="Times New Roman" w:hAnsi="Times New Roman"/>
        </w:rPr>
        <w:lastRenderedPageBreak/>
        <w:t xml:space="preserve">PHẦN I. </w:t>
      </w:r>
      <w:r w:rsidR="000A6285" w:rsidRPr="00CF6B89">
        <w:rPr>
          <w:rFonts w:ascii="Times New Roman" w:hAnsi="Times New Roman"/>
        </w:rPr>
        <w:t>GIỚI</w:t>
      </w:r>
      <w:r w:rsidR="000A6285" w:rsidRPr="00CF6B89">
        <w:rPr>
          <w:rFonts w:ascii="Times New Roman" w:hAnsi="Times New Roman"/>
          <w:lang w:val="vi-VN"/>
        </w:rPr>
        <w:t xml:space="preserve"> THIỆU </w:t>
      </w:r>
      <w:r w:rsidRPr="00CF6B89">
        <w:rPr>
          <w:rFonts w:ascii="Times New Roman" w:hAnsi="Times New Roman"/>
        </w:rPr>
        <w:t>TỔNG QUAN</w:t>
      </w:r>
      <w:bookmarkEnd w:id="9"/>
    </w:p>
    <w:p w14:paraId="54579F1A" w14:textId="77777777" w:rsidR="00142738" w:rsidRPr="007F059D" w:rsidRDefault="00142738" w:rsidP="00362303">
      <w:pPr>
        <w:pStyle w:val="Heading2"/>
        <w:spacing w:line="360" w:lineRule="auto"/>
        <w:jc w:val="both"/>
        <w:rPr>
          <w:rFonts w:ascii="Times New Roman" w:hAnsi="Times New Roman"/>
          <w:i w:val="0"/>
          <w:color w:val="000000"/>
          <w:sz w:val="26"/>
          <w:szCs w:val="26"/>
        </w:rPr>
      </w:pPr>
      <w:bookmarkStart w:id="10" w:name="_Toc184042664"/>
      <w:r w:rsidRPr="007F059D">
        <w:rPr>
          <w:rFonts w:ascii="Times New Roman" w:hAnsi="Times New Roman"/>
          <w:i w:val="0"/>
          <w:color w:val="000000"/>
          <w:sz w:val="26"/>
          <w:szCs w:val="26"/>
          <w:lang w:val="vi-VN"/>
        </w:rPr>
        <w:t xml:space="preserve">1. </w:t>
      </w:r>
      <w:r w:rsidRPr="007F059D">
        <w:rPr>
          <w:rFonts w:ascii="Times New Roman" w:hAnsi="Times New Roman"/>
          <w:i w:val="0"/>
          <w:color w:val="000000"/>
          <w:sz w:val="26"/>
          <w:szCs w:val="26"/>
        </w:rPr>
        <w:t>Giới thiệu bài toán</w:t>
      </w:r>
      <w:bookmarkEnd w:id="10"/>
    </w:p>
    <w:p w14:paraId="407F8189" w14:textId="77777777" w:rsidR="00142738" w:rsidRDefault="00D82D2B" w:rsidP="00D82D2B">
      <w:pPr>
        <w:tabs>
          <w:tab w:val="left" w:pos="426"/>
        </w:tabs>
        <w:spacing w:before="57" w:after="57" w:line="360" w:lineRule="auto"/>
        <w:ind w:firstLine="0"/>
        <w:rPr>
          <w:rFonts w:eastAsia="Calibri"/>
        </w:rPr>
      </w:pPr>
      <w:r>
        <w:rPr>
          <w:b/>
          <w:color w:val="000000"/>
        </w:rPr>
        <w:tab/>
      </w:r>
      <w:r w:rsidR="00142738">
        <w:rPr>
          <w:rFonts w:eastAsia="Calibri"/>
        </w:rPr>
        <w:t>Trong môi trường kinh doanh ngày nay, việc bảo vệ mạng máy tính của doanh nghiệp trở nên cực kỳ quan trọng để đảm bảo an toàn thông tin và dữ liệu của khách hàng. Khía cạnh quan trọng trong việc này là Hệ thống Phát hiện Xâm nhập (IDS) công nghệ được thiết kế để phát hiện các hoạt động xâm nhập mạng không mong muốn.</w:t>
      </w:r>
    </w:p>
    <w:p w14:paraId="76993D7B" w14:textId="77777777" w:rsidR="006A58F8" w:rsidRPr="006A58F8" w:rsidRDefault="006A58F8" w:rsidP="006A58F8">
      <w:pPr>
        <w:tabs>
          <w:tab w:val="left" w:pos="426"/>
        </w:tabs>
        <w:spacing w:before="57" w:after="57" w:line="360" w:lineRule="auto"/>
        <w:ind w:firstLine="0"/>
      </w:pPr>
      <w:r>
        <w:rPr>
          <w:noProof/>
        </w:rPr>
        <w:drawing>
          <wp:anchor distT="0" distB="0" distL="0" distR="0" simplePos="0" relativeHeight="251661312" behindDoc="0" locked="0" layoutInCell="0" allowOverlap="1" wp14:anchorId="293B6CB0" wp14:editId="67C5593A">
            <wp:simplePos x="0" y="0"/>
            <wp:positionH relativeFrom="column">
              <wp:posOffset>-85725</wp:posOffset>
            </wp:positionH>
            <wp:positionV relativeFrom="paragraph">
              <wp:posOffset>1153069</wp:posOffset>
            </wp:positionV>
            <wp:extent cx="6111240" cy="2823845"/>
            <wp:effectExtent l="0" t="0" r="3810" b="0"/>
            <wp:wrapSquare wrapText="larges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95" t="-206" r="-95" b="-206"/>
                    <a:stretch>
                      <a:fillRect/>
                    </a:stretch>
                  </pic:blipFill>
                  <pic:spPr bwMode="auto">
                    <a:xfrm>
                      <a:off x="0" y="0"/>
                      <a:ext cx="6111240" cy="282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82D2B">
        <w:rPr>
          <w:rFonts w:eastAsia="Calibri"/>
        </w:rPr>
        <w:tab/>
      </w:r>
      <w:r w:rsidR="00142738">
        <w:rPr>
          <w:rFonts w:eastAsia="Calibri"/>
        </w:rPr>
        <w:t>IDS, được xem như là "mắt" của hệ thống mạng, chịu trách nhiệm theo dõi và phát hiện các mẫu hoạt động không bình thường hoặc có hại trong dữ liệu mạng. Một IDS hiệu quả sẽ sử dụng các phương pháp phân tích dữ liệu mạng để nhận biết các hành vi xâm nhập, bao gồm phân tích gói tin, dòng lưu lượng, và hành vi người dùng.</w:t>
      </w:r>
    </w:p>
    <w:p w14:paraId="6FD89A48" w14:textId="77777777" w:rsidR="006A58F8" w:rsidRDefault="006A58F8" w:rsidP="006A58F8">
      <w:pPr>
        <w:pStyle w:val="Caption"/>
        <w:jc w:val="center"/>
      </w:pPr>
      <w:bookmarkStart w:id="11" w:name="_Toc184040072"/>
      <w:r>
        <w:t xml:space="preserve">Hình </w:t>
      </w:r>
      <w:r w:rsidR="00701427">
        <w:fldChar w:fldCharType="begin"/>
      </w:r>
      <w:r w:rsidR="00701427">
        <w:instrText xml:space="preserve"> SEQ Figure \* ARABIC </w:instrText>
      </w:r>
      <w:r w:rsidR="00701427">
        <w:fldChar w:fldCharType="separate"/>
      </w:r>
      <w:r w:rsidR="00D21183">
        <w:rPr>
          <w:noProof/>
        </w:rPr>
        <w:t>1</w:t>
      </w:r>
      <w:r w:rsidR="00701427">
        <w:rPr>
          <w:noProof/>
        </w:rPr>
        <w:fldChar w:fldCharType="end"/>
      </w:r>
      <w:r>
        <w:rPr>
          <w:lang w:val="vi-VN"/>
        </w:rPr>
        <w:t xml:space="preserve">. </w:t>
      </w:r>
      <w:r w:rsidRPr="00386C1F">
        <w:rPr>
          <w:lang w:val="vi-VN"/>
        </w:rPr>
        <w:t>Hệ thống IDS</w:t>
      </w:r>
      <w:bookmarkEnd w:id="11"/>
    </w:p>
    <w:p w14:paraId="63A3AD12" w14:textId="77777777" w:rsidR="00142738" w:rsidRPr="002C21AF" w:rsidRDefault="00142738" w:rsidP="004E302C">
      <w:pPr>
        <w:pStyle w:val="ListParagraph"/>
        <w:numPr>
          <w:ilvl w:val="0"/>
          <w:numId w:val="9"/>
        </w:numPr>
        <w:tabs>
          <w:tab w:val="left" w:pos="426"/>
        </w:tabs>
        <w:spacing w:before="57" w:after="57" w:line="360" w:lineRule="auto"/>
        <w:rPr>
          <w:rFonts w:eastAsia="Calibri"/>
          <w:b/>
          <w:sz w:val="26"/>
          <w:szCs w:val="26"/>
        </w:rPr>
      </w:pPr>
      <w:r w:rsidRPr="002C21AF">
        <w:rPr>
          <w:rFonts w:eastAsia="Calibri"/>
          <w:b/>
          <w:sz w:val="26"/>
          <w:szCs w:val="26"/>
        </w:rPr>
        <w:t>Các tính năng quan trọng nhất của IDS bao gồm:</w:t>
      </w:r>
    </w:p>
    <w:p w14:paraId="1933818E" w14:textId="77777777" w:rsidR="00142738" w:rsidRPr="002C21AF" w:rsidRDefault="00142738" w:rsidP="004E302C">
      <w:pPr>
        <w:pStyle w:val="ListParagraph"/>
        <w:numPr>
          <w:ilvl w:val="0"/>
          <w:numId w:val="10"/>
        </w:numPr>
        <w:tabs>
          <w:tab w:val="left" w:pos="426"/>
        </w:tabs>
        <w:spacing w:before="57" w:after="57" w:line="360" w:lineRule="auto"/>
        <w:jc w:val="both"/>
        <w:rPr>
          <w:rFonts w:eastAsia="Calibri"/>
          <w:sz w:val="26"/>
          <w:szCs w:val="26"/>
        </w:rPr>
      </w:pPr>
      <w:r w:rsidRPr="002C21AF">
        <w:rPr>
          <w:rFonts w:eastAsia="Calibri"/>
          <w:b/>
          <w:sz w:val="26"/>
          <w:szCs w:val="26"/>
        </w:rPr>
        <w:t>Về giám sát traffic mạng và các hoạt động khả nghi:</w:t>
      </w:r>
      <w:r w:rsidRPr="002C21AF">
        <w:rPr>
          <w:rFonts w:eastAsia="Calibri"/>
          <w:sz w:val="26"/>
          <w:szCs w:val="26"/>
        </w:rPr>
        <w:t xml:space="preserve"> IDS theo dõi và phân tích lưu lượng mạng, xác định các hoạt động không bình thường và có thể là mối đe dọa đến hệ thống mạng. Bằng </w:t>
      </w:r>
      <w:r w:rsidRPr="002C21AF">
        <w:rPr>
          <w:sz w:val="26"/>
          <w:szCs w:val="26"/>
        </w:rPr>
        <w:t>trí tuệ nhân tạo có thể học từ dữ liệu lưu lượng mạng lịch sử để nhận diện các dấu hiệu tiềm ẩn của tấn công mạng, bao gồm các cuộc tấn công phân tán, tấn công từ chối dịch vụ (DoS), và phần mềm độc hại</w:t>
      </w:r>
      <w:r w:rsidRPr="002C21AF">
        <w:rPr>
          <w:rFonts w:eastAsia="Calibri"/>
          <w:sz w:val="26"/>
          <w:szCs w:val="26"/>
        </w:rPr>
        <w:t>.</w:t>
      </w:r>
    </w:p>
    <w:p w14:paraId="67FDDB48" w14:textId="77777777" w:rsidR="00142738" w:rsidRPr="002C21AF" w:rsidRDefault="00142738" w:rsidP="004E302C">
      <w:pPr>
        <w:pStyle w:val="ListParagraph"/>
        <w:numPr>
          <w:ilvl w:val="0"/>
          <w:numId w:val="10"/>
        </w:numPr>
        <w:tabs>
          <w:tab w:val="left" w:pos="426"/>
        </w:tabs>
        <w:spacing w:line="360" w:lineRule="auto"/>
        <w:jc w:val="both"/>
        <w:rPr>
          <w:rFonts w:eastAsia="Calibri"/>
          <w:sz w:val="26"/>
          <w:szCs w:val="26"/>
        </w:rPr>
      </w:pPr>
      <w:r w:rsidRPr="002C21AF">
        <w:rPr>
          <w:rFonts w:eastAsia="Calibri"/>
          <w:b/>
          <w:sz w:val="26"/>
          <w:szCs w:val="26"/>
        </w:rPr>
        <w:lastRenderedPageBreak/>
        <w:t>Về h</w:t>
      </w:r>
      <w:r w:rsidRPr="002C21AF">
        <w:rPr>
          <w:rStyle w:val="Strong"/>
          <w:rFonts w:eastAsia="OpenSymbol"/>
          <w:bCs w:val="0"/>
          <w:sz w:val="26"/>
          <w:szCs w:val="26"/>
        </w:rPr>
        <w:t>ọc từ kinh nghiệm và cải thiện liên tục</w:t>
      </w:r>
      <w:r w:rsidRPr="002C21AF">
        <w:rPr>
          <w:sz w:val="26"/>
          <w:szCs w:val="26"/>
        </w:rPr>
        <w:t>:</w:t>
      </w:r>
      <w:r w:rsidRPr="002C21AF">
        <w:rPr>
          <w:rFonts w:eastAsia="Calibri"/>
          <w:sz w:val="26"/>
          <w:szCs w:val="26"/>
        </w:rPr>
        <w:t xml:space="preserve">  </w:t>
      </w:r>
      <w:r w:rsidRPr="002C21AF">
        <w:rPr>
          <w:sz w:val="26"/>
          <w:szCs w:val="26"/>
        </w:rPr>
        <w:t>Quan trọng nhất, hệ thống IDS được cải thiện bằng trí tuệ nhân tạo có thể học từ kinh nghiệm và cải thiện liên tục qua thời gian. Bằng cách thu thập dữ liệu về các mối đe dọa mạng và kết quả của các biện pháp phòng chống, AI có thể cung cấp các thông tin quý báu để nâng cao hiệu suất và hiệu quả của hệ thống.</w:t>
      </w:r>
    </w:p>
    <w:p w14:paraId="10D249ED" w14:textId="77777777" w:rsidR="00142738" w:rsidRDefault="002C21AF" w:rsidP="002C21AF">
      <w:pPr>
        <w:tabs>
          <w:tab w:val="left" w:pos="426"/>
        </w:tabs>
        <w:spacing w:line="360" w:lineRule="auto"/>
        <w:ind w:firstLine="0"/>
        <w:rPr>
          <w:rFonts w:eastAsia="Calibri"/>
        </w:rPr>
      </w:pPr>
      <w:r>
        <w:rPr>
          <w:rFonts w:eastAsia="Calibri"/>
        </w:rPr>
        <w:tab/>
      </w:r>
      <w:r w:rsidR="00142738">
        <w:rPr>
          <w:rFonts w:eastAsia="Calibri"/>
        </w:rPr>
        <w:t>Sự phát triển của trí tuệ nhân tạo, đặc biệt là các phương pháp học máy và học sâu, đã tạo ra cơ hội mới để cải thiện hiệu suất của IDS. Trí tuệ nhân tạo có thể được sử dụng để phát hiện các mẫu hoạt động xâm nhập mạng phức tạp hơn và tinh vi hơn, đồng thời cung cấp các giải pháp ngăn chặn tự động và linh hoạt hơn.</w:t>
      </w:r>
    </w:p>
    <w:p w14:paraId="6E6ACABB" w14:textId="77777777" w:rsidR="00142738" w:rsidRDefault="00142738" w:rsidP="002C21AF">
      <w:pPr>
        <w:spacing w:before="120" w:line="360" w:lineRule="auto"/>
        <w:rPr>
          <w:b/>
          <w:color w:val="000000"/>
          <w:lang w:val="vi-VN"/>
        </w:rPr>
      </w:pPr>
      <w:r>
        <w:rPr>
          <w:rFonts w:eastAsia="Calibri"/>
        </w:rPr>
        <w:t>Với các phân tích ở trên, nhóm thực hiện lựa chọn chủ đề</w:t>
      </w:r>
      <w:r>
        <w:rPr>
          <w:rFonts w:eastAsia="Calibri"/>
          <w:lang w:val="vi-VN"/>
        </w:rPr>
        <w:t xml:space="preserve"> </w:t>
      </w:r>
      <w:r>
        <w:rPr>
          <w:rFonts w:eastAsia="Calibri"/>
        </w:rPr>
        <w:t>N</w:t>
      </w:r>
      <w:r>
        <w:rPr>
          <w:rFonts w:eastAsia="Calibri"/>
          <w:lang w:val="vi-VN"/>
        </w:rPr>
        <w:t xml:space="preserve">ghiên cứu về học máy cho xử lý phát hiện và phân loại xâm nhập mạng ứng dụng trong doanh nghiệp </w:t>
      </w:r>
      <w:r>
        <w:rPr>
          <w:rFonts w:eastAsia="Calibri"/>
        </w:rPr>
        <w:t>.</w:t>
      </w:r>
    </w:p>
    <w:p w14:paraId="11F06CA2" w14:textId="77777777" w:rsidR="00142738" w:rsidRPr="00B60190" w:rsidRDefault="00B60190" w:rsidP="00B60190">
      <w:pPr>
        <w:pStyle w:val="Heading2"/>
        <w:spacing w:line="360" w:lineRule="auto"/>
        <w:jc w:val="both"/>
        <w:rPr>
          <w:rFonts w:ascii="Times New Roman" w:hAnsi="Times New Roman"/>
          <w:i w:val="0"/>
          <w:color w:val="000000"/>
          <w:sz w:val="26"/>
          <w:szCs w:val="26"/>
          <w:lang w:val="vi-VN"/>
        </w:rPr>
      </w:pPr>
      <w:bookmarkStart w:id="12" w:name="_Toc184042665"/>
      <w:r w:rsidRPr="00B60190">
        <w:rPr>
          <w:rFonts w:ascii="Times New Roman" w:hAnsi="Times New Roman"/>
          <w:i w:val="0"/>
          <w:color w:val="000000"/>
          <w:sz w:val="26"/>
          <w:szCs w:val="26"/>
          <w:lang w:val="vi-VN"/>
        </w:rPr>
        <w:t>2</w:t>
      </w:r>
      <w:r w:rsidR="00142738" w:rsidRPr="00B60190">
        <w:rPr>
          <w:rFonts w:ascii="Times New Roman" w:hAnsi="Times New Roman"/>
          <w:i w:val="0"/>
          <w:color w:val="000000"/>
          <w:sz w:val="26"/>
          <w:szCs w:val="26"/>
          <w:lang w:val="vi-VN"/>
        </w:rPr>
        <w:t xml:space="preserve">. </w:t>
      </w:r>
      <w:r w:rsidRPr="00B60190">
        <w:rPr>
          <w:rFonts w:ascii="Times New Roman" w:hAnsi="Times New Roman"/>
          <w:i w:val="0"/>
          <w:color w:val="000000"/>
          <w:sz w:val="26"/>
          <w:szCs w:val="26"/>
        </w:rPr>
        <w:t>Bộ</w:t>
      </w:r>
      <w:r w:rsidRPr="00B60190">
        <w:rPr>
          <w:rFonts w:ascii="Times New Roman" w:hAnsi="Times New Roman"/>
          <w:i w:val="0"/>
          <w:color w:val="000000"/>
          <w:sz w:val="26"/>
          <w:szCs w:val="26"/>
          <w:lang w:val="vi-VN"/>
        </w:rPr>
        <w:t xml:space="preserve"> d</w:t>
      </w:r>
      <w:r w:rsidR="00142738" w:rsidRPr="00B60190">
        <w:rPr>
          <w:rFonts w:ascii="Times New Roman" w:hAnsi="Times New Roman"/>
          <w:i w:val="0"/>
          <w:color w:val="000000"/>
          <w:sz w:val="26"/>
          <w:szCs w:val="26"/>
        </w:rPr>
        <w:t>ữ liệu</w:t>
      </w:r>
      <w:r w:rsidRPr="00B60190">
        <w:rPr>
          <w:rFonts w:ascii="Times New Roman" w:hAnsi="Times New Roman"/>
          <w:i w:val="0"/>
          <w:color w:val="000000"/>
          <w:sz w:val="26"/>
          <w:szCs w:val="26"/>
          <w:lang w:val="vi-VN"/>
        </w:rPr>
        <w:t xml:space="preserve"> sử dụng</w:t>
      </w:r>
      <w:bookmarkEnd w:id="12"/>
    </w:p>
    <w:p w14:paraId="4F8450B4" w14:textId="77777777" w:rsidR="00142738" w:rsidRDefault="002C21AF" w:rsidP="002C21AF">
      <w:pPr>
        <w:tabs>
          <w:tab w:val="left" w:pos="426"/>
        </w:tabs>
        <w:spacing w:before="57" w:after="57" w:line="360" w:lineRule="auto"/>
        <w:ind w:firstLine="0"/>
        <w:rPr>
          <w:bCs/>
          <w:color w:val="000000"/>
        </w:rPr>
      </w:pPr>
      <w:r>
        <w:rPr>
          <w:b/>
          <w:color w:val="000000"/>
        </w:rPr>
        <w:tab/>
      </w:r>
      <w:r w:rsidR="00142738">
        <w:rPr>
          <w:bCs/>
          <w:color w:val="000000"/>
        </w:rPr>
        <w:t>Trong bài toán này, nhóm thực hiện sử dụng các tập dữ liệu NSL-KDD được rút gọn từ KDD Cup 1999:</w:t>
      </w:r>
    </w:p>
    <w:p w14:paraId="2218D8AB" w14:textId="77777777" w:rsidR="00142738" w:rsidRDefault="002C21AF" w:rsidP="002C21AF">
      <w:pPr>
        <w:tabs>
          <w:tab w:val="left" w:pos="426"/>
        </w:tabs>
        <w:spacing w:before="57" w:after="57" w:line="360" w:lineRule="auto"/>
        <w:ind w:firstLine="0"/>
        <w:rPr>
          <w:bCs/>
          <w:color w:val="000000"/>
        </w:rPr>
      </w:pPr>
      <w:r>
        <w:rPr>
          <w:bCs/>
          <w:color w:val="000000"/>
        </w:rPr>
        <w:tab/>
      </w:r>
      <w:r w:rsidR="00142738">
        <w:rPr>
          <w:bCs/>
          <w:color w:val="000000"/>
        </w:rPr>
        <w:t>Kích thước: Tập dữ liệu gốc KDD Cup 1999 chứa khoảng 4.9 triệu mẫu. Tuy nhiên, trong dự án này, sử dụng phiên bản thu nhỏ của tập dữ liệu, tập dữ liệu có sẵn tại https://kdd.ics.uci.edu/databases/kddcup99/kddcup.data_5_percent.gz, chỉ chứa khoảng 0.2 triệu mẫu.</w:t>
      </w:r>
    </w:p>
    <w:p w14:paraId="2E3CD257" w14:textId="77777777" w:rsidR="00142738" w:rsidRDefault="002C21AF" w:rsidP="002C21AF">
      <w:pPr>
        <w:tabs>
          <w:tab w:val="left" w:pos="426"/>
        </w:tabs>
        <w:spacing w:before="57" w:after="57" w:line="360" w:lineRule="auto"/>
        <w:ind w:firstLine="0"/>
        <w:rPr>
          <w:bCs/>
          <w:color w:val="000000"/>
        </w:rPr>
      </w:pPr>
      <w:r>
        <w:rPr>
          <w:bCs/>
          <w:color w:val="000000"/>
        </w:rPr>
        <w:tab/>
      </w:r>
      <w:r w:rsidR="00142738">
        <w:rPr>
          <w:bCs/>
          <w:color w:val="000000"/>
        </w:rPr>
        <w:t>Nguồn gốc: Tập dữ liệu KDD Cup 1999 được tạo ra để phát triển và kiểm thử các phương pháp phát hiện xâm nhập mạng. Dữ liệu được thu thập từ hệ thống mạng thực tế và chứa các giao thức mạng khác nhau.</w:t>
      </w:r>
    </w:p>
    <w:p w14:paraId="6E5E329D" w14:textId="77777777" w:rsidR="00142738" w:rsidRDefault="002C21AF" w:rsidP="002C21AF">
      <w:pPr>
        <w:tabs>
          <w:tab w:val="left" w:pos="426"/>
        </w:tabs>
        <w:spacing w:before="57" w:after="57" w:line="360" w:lineRule="auto"/>
        <w:ind w:firstLine="0"/>
        <w:rPr>
          <w:b/>
          <w:color w:val="000000"/>
          <w:lang w:val="vi-VN"/>
        </w:rPr>
      </w:pPr>
      <w:r>
        <w:rPr>
          <w:bCs/>
          <w:color w:val="000000"/>
        </w:rPr>
        <w:tab/>
      </w:r>
      <w:r w:rsidR="00142738">
        <w:rPr>
          <w:bCs/>
          <w:color w:val="000000"/>
        </w:rPr>
        <w:t>Nhận xét về tập dữ liệu: Tập dữ liệu KDD Cup 1999 có kích thước lớn và đa dạng, với nhiều loại các cuộc tấn công và giao thức mạng khác nhau.</w:t>
      </w:r>
    </w:p>
    <w:p w14:paraId="2EC8972A" w14:textId="77777777" w:rsidR="00142738" w:rsidRPr="0032568D" w:rsidRDefault="00142738" w:rsidP="00F34208">
      <w:pPr>
        <w:pStyle w:val="Heading2"/>
        <w:spacing w:line="360" w:lineRule="auto"/>
        <w:jc w:val="both"/>
        <w:rPr>
          <w:rFonts w:ascii="Times New Roman" w:hAnsi="Times New Roman"/>
          <w:i w:val="0"/>
          <w:color w:val="000000"/>
          <w:sz w:val="26"/>
          <w:szCs w:val="26"/>
        </w:rPr>
      </w:pPr>
      <w:bookmarkStart w:id="13" w:name="_Toc184042666"/>
      <w:r w:rsidRPr="0032568D">
        <w:rPr>
          <w:rFonts w:ascii="Times New Roman" w:hAnsi="Times New Roman"/>
          <w:i w:val="0"/>
          <w:color w:val="000000"/>
          <w:sz w:val="26"/>
          <w:szCs w:val="26"/>
          <w:lang w:val="vi-VN"/>
        </w:rPr>
        <w:t xml:space="preserve">3. </w:t>
      </w:r>
      <w:r w:rsidRPr="0032568D">
        <w:rPr>
          <w:rFonts w:ascii="Times New Roman" w:hAnsi="Times New Roman"/>
          <w:i w:val="0"/>
          <w:color w:val="000000"/>
          <w:sz w:val="26"/>
          <w:szCs w:val="26"/>
        </w:rPr>
        <w:t>Kết luận</w:t>
      </w:r>
      <w:bookmarkEnd w:id="13"/>
    </w:p>
    <w:p w14:paraId="605BEFE9" w14:textId="77777777" w:rsidR="00142738" w:rsidRDefault="00142738" w:rsidP="00533DF1">
      <w:pPr>
        <w:spacing w:before="57" w:after="57" w:line="360" w:lineRule="auto"/>
        <w:ind w:firstLine="720"/>
      </w:pPr>
      <w:r>
        <w:rPr>
          <w:color w:val="000000"/>
        </w:rPr>
        <w:t xml:space="preserve">Trong quá trình nghiên cứu và sử dụng các tập dữ liệu từ NSL-KDD, ta nhận thấy rằng các tập dữ liệu này rất hữu ích để nghiên cứu về phát hiện xâm nhập mạng. Tuy nhiên, cần phải lưu ý rằng các tập dữ liệu này không phản ánh hoàn toàn các tình huống mạng </w:t>
      </w:r>
      <w:r>
        <w:rPr>
          <w:color w:val="000000"/>
        </w:rPr>
        <w:lastRenderedPageBreak/>
        <w:t>thực tế hiện nay do thời gian thu thập và sự phát triển của công nghệ mạng. Mặc dù vậy, chúng vẫn cung cấp một bức tranh tổng quan về các loại tấn công và hoạt động đáng ngờ trong môi trường mạng.</w:t>
      </w:r>
    </w:p>
    <w:p w14:paraId="420FACB0" w14:textId="77777777" w:rsidR="00142738" w:rsidRPr="00113AA1" w:rsidRDefault="00142738" w:rsidP="00142738">
      <w:pPr>
        <w:pStyle w:val="Heading1"/>
        <w:pageBreakBefore/>
        <w:spacing w:before="0" w:after="0" w:line="360" w:lineRule="auto"/>
        <w:jc w:val="center"/>
        <w:rPr>
          <w:color w:val="000000"/>
        </w:rPr>
      </w:pPr>
      <w:bookmarkStart w:id="14" w:name="__RefHeading___Toc164251956"/>
      <w:bookmarkStart w:id="15" w:name="_Toc184042667"/>
      <w:bookmarkEnd w:id="14"/>
      <w:r w:rsidRPr="00113AA1">
        <w:rPr>
          <w:rFonts w:ascii="Times New Roman" w:hAnsi="Times New Roman"/>
        </w:rPr>
        <w:lastRenderedPageBreak/>
        <w:t>PHẦN II. PHƯƠNG PHÁP THỰC HIỆN</w:t>
      </w:r>
      <w:bookmarkEnd w:id="15"/>
    </w:p>
    <w:p w14:paraId="6E60BD1E" w14:textId="77777777" w:rsidR="00142738" w:rsidRPr="006326C7" w:rsidRDefault="006326C7" w:rsidP="006326C7">
      <w:pPr>
        <w:pStyle w:val="Heading2"/>
        <w:spacing w:line="360" w:lineRule="auto"/>
        <w:jc w:val="both"/>
        <w:rPr>
          <w:rFonts w:ascii="Times New Roman" w:hAnsi="Times New Roman"/>
          <w:bCs w:val="0"/>
          <w:i w:val="0"/>
          <w:color w:val="000000"/>
          <w:sz w:val="26"/>
          <w:szCs w:val="26"/>
        </w:rPr>
      </w:pPr>
      <w:bookmarkStart w:id="16" w:name="_Toc184042668"/>
      <w:r w:rsidRPr="006326C7">
        <w:rPr>
          <w:rFonts w:ascii="Times New Roman" w:hAnsi="Times New Roman"/>
          <w:i w:val="0"/>
          <w:color w:val="000000"/>
          <w:sz w:val="26"/>
          <w:szCs w:val="26"/>
        </w:rPr>
        <w:t>1</w:t>
      </w:r>
      <w:r w:rsidRPr="006326C7">
        <w:rPr>
          <w:rFonts w:ascii="Times New Roman" w:hAnsi="Times New Roman"/>
          <w:i w:val="0"/>
          <w:color w:val="000000"/>
          <w:sz w:val="26"/>
          <w:szCs w:val="26"/>
          <w:lang w:val="vi-VN"/>
        </w:rPr>
        <w:t xml:space="preserve">. </w:t>
      </w:r>
      <w:r w:rsidR="00142738" w:rsidRPr="006326C7">
        <w:rPr>
          <w:rFonts w:ascii="Times New Roman" w:hAnsi="Times New Roman"/>
          <w:i w:val="0"/>
          <w:color w:val="000000"/>
          <w:sz w:val="26"/>
          <w:szCs w:val="26"/>
        </w:rPr>
        <w:t>Tổng quan</w:t>
      </w:r>
      <w:bookmarkEnd w:id="16"/>
    </w:p>
    <w:p w14:paraId="1044184B" w14:textId="77777777" w:rsidR="00142738" w:rsidRDefault="00533DF1" w:rsidP="004E7E94">
      <w:pPr>
        <w:spacing w:before="177" w:after="177" w:line="360" w:lineRule="auto"/>
        <w:ind w:firstLine="0"/>
        <w:rPr>
          <w:bCs/>
          <w:color w:val="000000"/>
        </w:rPr>
      </w:pPr>
      <w:r>
        <w:rPr>
          <w:bCs/>
          <w:color w:val="000000"/>
          <w:lang w:val="vi-VN"/>
        </w:rPr>
        <w:t xml:space="preserve">   </w:t>
      </w:r>
      <w:r>
        <w:rPr>
          <w:bCs/>
          <w:color w:val="000000"/>
          <w:lang w:val="vi-VN"/>
        </w:rPr>
        <w:tab/>
      </w:r>
      <w:r w:rsidR="00142738">
        <w:rPr>
          <w:bCs/>
          <w:color w:val="000000"/>
        </w:rPr>
        <w:t xml:space="preserve">Hiện nay học máy là một trong những công cụ phổ biến giải quyết bài toán phân loại dữ liệu. Trong học máy có nhiều loại mô hình học máy khác nhau , tuy nhiên nhóm thực hiện lựa chọn mô hình học có giám sát SVM ( Suport Vector Machine), Navie Bayes , </w:t>
      </w:r>
      <w:r w:rsidR="00142738" w:rsidRPr="00541771">
        <w:rPr>
          <w:rStyle w:val="Strong"/>
          <w:b w:val="0"/>
          <w:bCs w:val="0"/>
          <w:color w:val="000000"/>
        </w:rPr>
        <w:t xml:space="preserve">Mạng Nơ-ron Nhân tạo (Artificial Neural Network - ANN) </w:t>
      </w:r>
      <w:r w:rsidR="00142738">
        <w:rPr>
          <w:bCs/>
          <w:color w:val="000000"/>
        </w:rPr>
        <w:t>cho bài toán của mình.</w:t>
      </w:r>
    </w:p>
    <w:p w14:paraId="1F64BA68" w14:textId="77777777" w:rsidR="00142738" w:rsidRPr="000B096A" w:rsidRDefault="00142738" w:rsidP="000B096A">
      <w:pPr>
        <w:pStyle w:val="Heading3"/>
        <w:rPr>
          <w:rFonts w:ascii="Times New Roman" w:hAnsi="Times New Roman"/>
          <w:bCs w:val="0"/>
          <w:color w:val="000000"/>
          <w:lang w:val="vi-VN"/>
        </w:rPr>
      </w:pPr>
      <w:bookmarkStart w:id="17" w:name="_Toc184042669"/>
      <w:r w:rsidRPr="000B096A">
        <w:rPr>
          <w:rFonts w:ascii="Times New Roman" w:hAnsi="Times New Roman"/>
          <w:bCs w:val="0"/>
          <w:color w:val="000000"/>
        </w:rPr>
        <w:t xml:space="preserve">1.1 Giới thiệu </w:t>
      </w:r>
      <w:r w:rsidR="003A1A80" w:rsidRPr="000B096A">
        <w:rPr>
          <w:rFonts w:ascii="Times New Roman" w:hAnsi="Times New Roman"/>
          <w:bCs w:val="0"/>
          <w:color w:val="000000"/>
        </w:rPr>
        <w:t>các</w:t>
      </w:r>
      <w:r w:rsidR="003A1A80" w:rsidRPr="000B096A">
        <w:rPr>
          <w:rFonts w:ascii="Times New Roman" w:hAnsi="Times New Roman"/>
          <w:bCs w:val="0"/>
          <w:color w:val="000000"/>
          <w:lang w:val="vi-VN"/>
        </w:rPr>
        <w:t xml:space="preserve"> </w:t>
      </w:r>
      <w:r w:rsidRPr="000B096A">
        <w:rPr>
          <w:rFonts w:ascii="Times New Roman" w:hAnsi="Times New Roman"/>
          <w:bCs w:val="0"/>
          <w:color w:val="000000"/>
        </w:rPr>
        <w:t xml:space="preserve">kiến trúc </w:t>
      </w:r>
      <w:r w:rsidR="003A1A80" w:rsidRPr="000B096A">
        <w:rPr>
          <w:rFonts w:ascii="Times New Roman" w:hAnsi="Times New Roman"/>
          <w:bCs w:val="0"/>
          <w:color w:val="000000"/>
        </w:rPr>
        <w:t>mô</w:t>
      </w:r>
      <w:r w:rsidR="003A1A80" w:rsidRPr="000B096A">
        <w:rPr>
          <w:rFonts w:ascii="Times New Roman" w:hAnsi="Times New Roman"/>
          <w:bCs w:val="0"/>
          <w:color w:val="000000"/>
          <w:lang w:val="vi-VN"/>
        </w:rPr>
        <w:t xml:space="preserve"> hình</w:t>
      </w:r>
      <w:bookmarkEnd w:id="17"/>
    </w:p>
    <w:p w14:paraId="764FF45B" w14:textId="77777777" w:rsidR="00142738" w:rsidRDefault="00142738" w:rsidP="00533DF1">
      <w:pPr>
        <w:pStyle w:val="BodyText"/>
        <w:spacing w:before="177" w:after="177" w:line="360" w:lineRule="auto"/>
        <w:rPr>
          <w:bCs/>
          <w:color w:val="000000"/>
          <w:szCs w:val="26"/>
        </w:rPr>
      </w:pPr>
      <w:r>
        <w:rPr>
          <w:bCs/>
          <w:color w:val="000000"/>
          <w:szCs w:val="26"/>
        </w:rPr>
        <w:t>SVM ( Suport Vector Machine) là một thuật toán học máy phổ biến được sử dụng cho cả bài toán phân loại và hồi quy. Ý tưởng cơ bản của SVM là tìm ra một siêu mặt phẳng (hyperplane) tốt nhất để phân chia dữ liệu thành các lớp khác nhau. SVM cố gắng tối đa hóa khoảng cách giữa các điểm dữ liệu gần siêu mặt phẳng (các điểm gọi là support vectors) từ các lớp khác nhau.</w:t>
      </w:r>
    </w:p>
    <w:p w14:paraId="745E3952" w14:textId="77777777" w:rsidR="00142738" w:rsidRDefault="00533DF1" w:rsidP="00533DF1">
      <w:pPr>
        <w:pStyle w:val="BodyText"/>
        <w:spacing w:before="177" w:after="177" w:line="360" w:lineRule="auto"/>
        <w:ind w:firstLine="0"/>
        <w:rPr>
          <w:bCs/>
          <w:color w:val="000000"/>
          <w:szCs w:val="26"/>
        </w:rPr>
      </w:pPr>
      <w:r>
        <w:rPr>
          <w:bCs/>
          <w:color w:val="000000"/>
          <w:szCs w:val="26"/>
          <w:lang w:val="vi-VN"/>
        </w:rPr>
        <w:t xml:space="preserve">         </w:t>
      </w:r>
      <w:r>
        <w:rPr>
          <w:bCs/>
          <w:color w:val="000000"/>
          <w:szCs w:val="26"/>
          <w:lang w:val="vi-VN"/>
        </w:rPr>
        <w:tab/>
      </w:r>
      <w:r w:rsidR="00142738">
        <w:rPr>
          <w:bCs/>
          <w:color w:val="000000"/>
          <w:szCs w:val="26"/>
        </w:rPr>
        <w:t>Naive Bayes là một mô hình phân loại dựa trên nguyên tắc của định lý Bayes. Mặc dù đơn giản, nhưng Naive Bayes thường cho kết quả tốt đối với các bài toán phân loại văn bản, email spam, và nhiều lĩnh vực khác. Thuật toán Naive Bayes giả định rằng các đặc trưng là độc lập với nhau, mặc dù trong thực tế không phải lúc nào cũng đúng.</w:t>
      </w:r>
    </w:p>
    <w:p w14:paraId="5DC9FF24" w14:textId="77777777" w:rsidR="00142738" w:rsidRDefault="00533DF1" w:rsidP="00533DF1">
      <w:pPr>
        <w:pStyle w:val="BodyText"/>
        <w:spacing w:before="177" w:after="177" w:line="360" w:lineRule="auto"/>
        <w:ind w:firstLine="567"/>
        <w:rPr>
          <w:bCs/>
          <w:color w:val="000000"/>
          <w:szCs w:val="26"/>
        </w:rPr>
      </w:pPr>
      <w:r>
        <w:rPr>
          <w:color w:val="000000"/>
          <w:szCs w:val="26"/>
          <w:lang w:val="vi-VN"/>
        </w:rPr>
        <w:t xml:space="preserve">  </w:t>
      </w:r>
      <w:r>
        <w:rPr>
          <w:color w:val="000000"/>
          <w:szCs w:val="26"/>
          <w:lang w:val="vi-VN"/>
        </w:rPr>
        <w:tab/>
      </w:r>
      <w:r w:rsidR="00142738" w:rsidRPr="004222BA">
        <w:rPr>
          <w:color w:val="000000"/>
          <w:szCs w:val="26"/>
        </w:rPr>
        <w:t xml:space="preserve">Học Sâu (Deep Learning) với mô hình </w:t>
      </w:r>
      <w:r w:rsidR="00142738" w:rsidRPr="004222BA">
        <w:rPr>
          <w:rStyle w:val="Strong"/>
          <w:rFonts w:eastAsia="OpenSymbol"/>
          <w:b w:val="0"/>
          <w:bCs w:val="0"/>
          <w:color w:val="000000"/>
          <w:szCs w:val="26"/>
        </w:rPr>
        <w:t>Mạng Nơ-ron Nhân tạo (Artificial Neural Network - ANN)</w:t>
      </w:r>
      <w:r w:rsidR="00142738" w:rsidRPr="004222BA">
        <w:rPr>
          <w:color w:val="000000"/>
          <w:szCs w:val="26"/>
        </w:rPr>
        <w:t xml:space="preserve"> để phát hiện và phân loại các cuộc tấn công mạng dựa trên bộ dữ liệu </w:t>
      </w:r>
      <w:r w:rsidR="00142738" w:rsidRPr="00701974">
        <w:rPr>
          <w:rStyle w:val="Strong"/>
          <w:rFonts w:eastAsia="OpenSymbol"/>
          <w:b w:val="0"/>
          <w:bCs w:val="0"/>
          <w:color w:val="000000"/>
          <w:szCs w:val="26"/>
        </w:rPr>
        <w:t>NSL-KDD</w:t>
      </w:r>
      <w:r w:rsidR="00142738" w:rsidRPr="004222BA">
        <w:rPr>
          <w:color w:val="000000"/>
          <w:szCs w:val="26"/>
        </w:rPr>
        <w:t>. Bộ dữ liệu này được coi là tiêu chuẩn trong nghiên cứu an ninh mạng, chứa các thông tin chi tiết về nhiều loại tấn công khác nhau.</w:t>
      </w:r>
    </w:p>
    <w:p w14:paraId="294DE7C3" w14:textId="77777777" w:rsidR="00142738" w:rsidRPr="00140907" w:rsidRDefault="00142738" w:rsidP="00140907">
      <w:pPr>
        <w:pStyle w:val="Heading3"/>
        <w:rPr>
          <w:rFonts w:ascii="Times New Roman" w:hAnsi="Times New Roman"/>
          <w:bCs w:val="0"/>
          <w:color w:val="000000"/>
        </w:rPr>
      </w:pPr>
      <w:bookmarkStart w:id="18" w:name="_Toc184042670"/>
      <w:r w:rsidRPr="00140907">
        <w:rPr>
          <w:rFonts w:ascii="Times New Roman" w:hAnsi="Times New Roman"/>
          <w:bCs w:val="0"/>
          <w:color w:val="000000"/>
        </w:rPr>
        <w:t>1.2 Quy trình huấn luyện</w:t>
      </w:r>
      <w:bookmarkEnd w:id="18"/>
    </w:p>
    <w:p w14:paraId="2CC0FBF5" w14:textId="77777777" w:rsidR="00142738" w:rsidRPr="000F2436" w:rsidRDefault="00142738" w:rsidP="004E302C">
      <w:pPr>
        <w:pStyle w:val="ListParagraph"/>
        <w:numPr>
          <w:ilvl w:val="0"/>
          <w:numId w:val="11"/>
        </w:numPr>
        <w:spacing w:before="177" w:after="177" w:line="360" w:lineRule="auto"/>
        <w:jc w:val="both"/>
        <w:rPr>
          <w:bCs/>
          <w:color w:val="000000"/>
          <w:sz w:val="26"/>
          <w:szCs w:val="26"/>
        </w:rPr>
      </w:pPr>
      <w:r w:rsidRPr="000F2436">
        <w:rPr>
          <w:b/>
          <w:bCs/>
          <w:color w:val="000000"/>
          <w:sz w:val="26"/>
          <w:szCs w:val="26"/>
        </w:rPr>
        <w:t>Quá trình huấn luyện SVM</w:t>
      </w:r>
      <w:r w:rsidRPr="000F2436">
        <w:rPr>
          <w:bCs/>
          <w:color w:val="000000"/>
          <w:sz w:val="26"/>
          <w:szCs w:val="26"/>
        </w:rPr>
        <w:t xml:space="preserve"> bao gồm việc tìm ra siêu mặt phẳng tối ưu phân chia các lớp dữ liệu bằng cách sử dụng các điểm dữ liệu hỗ trợ (support vectors).</w:t>
      </w:r>
    </w:p>
    <w:p w14:paraId="028EB0DD" w14:textId="77777777" w:rsidR="00142738" w:rsidRPr="000F2436" w:rsidRDefault="00142738" w:rsidP="004E302C">
      <w:pPr>
        <w:pStyle w:val="ListParagraph"/>
        <w:numPr>
          <w:ilvl w:val="0"/>
          <w:numId w:val="11"/>
        </w:numPr>
        <w:spacing w:before="177" w:after="177" w:line="360" w:lineRule="auto"/>
        <w:jc w:val="both"/>
        <w:rPr>
          <w:bCs/>
          <w:color w:val="000000"/>
          <w:sz w:val="26"/>
          <w:szCs w:val="26"/>
        </w:rPr>
      </w:pPr>
      <w:r w:rsidRPr="000F2436">
        <w:rPr>
          <w:b/>
          <w:bCs/>
          <w:color w:val="000000"/>
          <w:sz w:val="26"/>
          <w:szCs w:val="26"/>
        </w:rPr>
        <w:t>Quá trình huấn luyện Naive Bayes</w:t>
      </w:r>
      <w:r w:rsidRPr="000F2436">
        <w:rPr>
          <w:bCs/>
          <w:color w:val="000000"/>
          <w:sz w:val="26"/>
          <w:szCs w:val="26"/>
        </w:rPr>
        <w:t xml:space="preserve"> đơn giản hóa là tính toán xác suất có điều kiện cho mỗi lớp dựa trên các đặc trưng của dữ liệu huấn luyện.</w:t>
      </w:r>
    </w:p>
    <w:p w14:paraId="3723AD02" w14:textId="77777777" w:rsidR="00142738" w:rsidRPr="000F2436" w:rsidRDefault="00142738" w:rsidP="004E302C">
      <w:pPr>
        <w:pStyle w:val="ListParagraph"/>
        <w:numPr>
          <w:ilvl w:val="0"/>
          <w:numId w:val="11"/>
        </w:numPr>
        <w:spacing w:before="177" w:after="177" w:line="360" w:lineRule="auto"/>
        <w:jc w:val="both"/>
        <w:rPr>
          <w:sz w:val="26"/>
          <w:szCs w:val="26"/>
        </w:rPr>
      </w:pPr>
      <w:r w:rsidRPr="000F2436">
        <w:rPr>
          <w:b/>
          <w:bCs/>
          <w:color w:val="000000"/>
          <w:sz w:val="26"/>
          <w:szCs w:val="26"/>
        </w:rPr>
        <w:lastRenderedPageBreak/>
        <w:t>Quá trình huấn luyện ANN (Artificial Neural Network)</w:t>
      </w:r>
      <w:r w:rsidRPr="000F2436">
        <w:rPr>
          <w:bCs/>
          <w:color w:val="000000"/>
          <w:sz w:val="26"/>
          <w:szCs w:val="26"/>
        </w:rPr>
        <w:t xml:space="preserve"> bao gồm việc tối ưu hóa các trọng số của mạng bằng cách sử dụng lan truyền ngược lỗi (backpropagation) và thuật toán tối ưu hóa (như SGD, Adam). Mục tiêu là giảm thiểu hàm mất mát (loss function) để mạng có thể dự đoán chính xác nhất có thể trên tập dữ liệu huấn luyện.</w:t>
      </w:r>
    </w:p>
    <w:p w14:paraId="6EB0EB56" w14:textId="77777777" w:rsidR="00142738" w:rsidRPr="00B27EA6" w:rsidRDefault="00142738" w:rsidP="00B27EA6">
      <w:pPr>
        <w:pStyle w:val="Heading3"/>
        <w:rPr>
          <w:rFonts w:ascii="Times New Roman" w:hAnsi="Times New Roman"/>
          <w:bCs w:val="0"/>
          <w:color w:val="000000"/>
        </w:rPr>
      </w:pPr>
      <w:bookmarkStart w:id="19" w:name="_Toc184042671"/>
      <w:r w:rsidRPr="00B27EA6">
        <w:rPr>
          <w:rFonts w:ascii="Times New Roman" w:hAnsi="Times New Roman"/>
          <w:bCs w:val="0"/>
          <w:color w:val="000000"/>
        </w:rPr>
        <w:t>1.3 Các tham số</w:t>
      </w:r>
      <w:bookmarkEnd w:id="19"/>
    </w:p>
    <w:p w14:paraId="14412946" w14:textId="77777777" w:rsidR="00142738" w:rsidRDefault="00142738" w:rsidP="000F2436">
      <w:pPr>
        <w:spacing w:before="177" w:after="177" w:line="360" w:lineRule="auto"/>
        <w:ind w:firstLine="720"/>
        <w:rPr>
          <w:bCs/>
          <w:color w:val="000000"/>
        </w:rPr>
      </w:pPr>
      <w:r>
        <w:rPr>
          <w:bCs/>
          <w:color w:val="000000"/>
        </w:rPr>
        <w:t>SVM có nhiều tham số quan trọng như kernel, độ rộng của vùng hỗ trợ (margin), và siêu tham số C (điều chỉnh độ quan trọng của việc phân loại sai sót).</w:t>
      </w:r>
    </w:p>
    <w:p w14:paraId="22D90C9E" w14:textId="77777777" w:rsidR="00142738" w:rsidRDefault="00142738" w:rsidP="000F2436">
      <w:pPr>
        <w:pStyle w:val="BodyText"/>
        <w:spacing w:before="177" w:after="177" w:line="360" w:lineRule="auto"/>
        <w:rPr>
          <w:bCs/>
          <w:color w:val="000000"/>
          <w:szCs w:val="26"/>
        </w:rPr>
      </w:pPr>
      <w:r>
        <w:rPr>
          <w:bCs/>
          <w:color w:val="000000"/>
          <w:szCs w:val="26"/>
        </w:rPr>
        <w:t>Naive Bayes thường không có nhiều tham số để điều chỉnh. Tuy nhiên, trong một số trường hợp, bạn có thể cần điều chỉnh các tham số smoothing như alpha.</w:t>
      </w:r>
    </w:p>
    <w:p w14:paraId="7BC5C6FC" w14:textId="77777777" w:rsidR="00142738" w:rsidRDefault="000F2436" w:rsidP="000F2436">
      <w:pPr>
        <w:pStyle w:val="BodyText"/>
        <w:spacing w:before="177" w:after="177" w:line="360" w:lineRule="auto"/>
        <w:ind w:firstLine="0"/>
        <w:rPr>
          <w:bCs/>
          <w:color w:val="000000"/>
          <w:szCs w:val="26"/>
        </w:rPr>
      </w:pPr>
      <w:r>
        <w:rPr>
          <w:bCs/>
          <w:color w:val="000000"/>
          <w:szCs w:val="26"/>
          <w:lang w:val="vi-VN"/>
        </w:rPr>
        <w:t xml:space="preserve">  </w:t>
      </w:r>
      <w:r>
        <w:rPr>
          <w:bCs/>
          <w:color w:val="000000"/>
          <w:szCs w:val="26"/>
          <w:lang w:val="vi-VN"/>
        </w:rPr>
        <w:tab/>
      </w:r>
      <w:r w:rsidR="00142738" w:rsidRPr="001B5FA1">
        <w:rPr>
          <w:bCs/>
          <w:color w:val="000000"/>
          <w:szCs w:val="26"/>
        </w:rPr>
        <w:t>ANN có nhiều tham số quan trọng cần điều chỉnh, bao gồm:</w:t>
      </w:r>
      <w:r w:rsidR="00142738">
        <w:rPr>
          <w:bCs/>
          <w:color w:val="000000"/>
          <w:szCs w:val="26"/>
        </w:rPr>
        <w:t xml:space="preserve"> </w:t>
      </w:r>
      <w:r w:rsidR="00142738" w:rsidRPr="001B5FA1">
        <w:rPr>
          <w:bCs/>
          <w:color w:val="000000"/>
          <w:szCs w:val="26"/>
        </w:rPr>
        <w:t>Số lớp và số lượng nơ-ron trong mỗi lớp (mô hình hóa độ phức tạp).</w:t>
      </w:r>
      <w:r w:rsidR="00142738">
        <w:rPr>
          <w:bCs/>
          <w:color w:val="000000"/>
          <w:szCs w:val="26"/>
        </w:rPr>
        <w:t xml:space="preserve"> </w:t>
      </w:r>
      <w:r w:rsidR="00142738" w:rsidRPr="001B5FA1">
        <w:rPr>
          <w:bCs/>
          <w:color w:val="000000"/>
          <w:szCs w:val="26"/>
        </w:rPr>
        <w:t>Hàm kích hoạt (activation function) như ReLU, sigmoid, hoặc tanh.</w:t>
      </w:r>
      <w:r w:rsidR="00142738">
        <w:rPr>
          <w:bCs/>
          <w:color w:val="000000"/>
          <w:szCs w:val="26"/>
        </w:rPr>
        <w:t xml:space="preserve"> </w:t>
      </w:r>
      <w:r w:rsidR="00142738" w:rsidRPr="001B5FA1">
        <w:rPr>
          <w:bCs/>
          <w:color w:val="000000"/>
          <w:szCs w:val="26"/>
        </w:rPr>
        <w:t>Tỷ lệ học (learning rate) và thuật toán tối ưu hóa (như SGD, Adam).</w:t>
      </w:r>
      <w:r w:rsidR="00142738">
        <w:rPr>
          <w:bCs/>
          <w:color w:val="000000"/>
          <w:szCs w:val="26"/>
        </w:rPr>
        <w:t xml:space="preserve"> </w:t>
      </w:r>
      <w:r w:rsidR="00142738" w:rsidRPr="001B5FA1">
        <w:rPr>
          <w:bCs/>
          <w:color w:val="000000"/>
          <w:szCs w:val="26"/>
        </w:rPr>
        <w:t>Số epoch và batch size (kiểm soát quá trình huấn luyện).</w:t>
      </w:r>
      <w:r w:rsidR="00142738">
        <w:rPr>
          <w:bCs/>
          <w:color w:val="000000"/>
          <w:szCs w:val="26"/>
        </w:rPr>
        <w:t xml:space="preserve"> </w:t>
      </w:r>
      <w:r w:rsidR="00142738" w:rsidRPr="001B5FA1">
        <w:rPr>
          <w:bCs/>
          <w:color w:val="000000"/>
          <w:szCs w:val="26"/>
        </w:rPr>
        <w:t>Dropout rate (để giảm overfitting) và các tham số regularization khác như L1/L2.</w:t>
      </w:r>
      <w:r w:rsidR="00142738">
        <w:rPr>
          <w:bCs/>
          <w:color w:val="000000"/>
          <w:szCs w:val="26"/>
        </w:rPr>
        <w:t xml:space="preserve"> </w:t>
      </w:r>
      <w:r w:rsidR="00142738" w:rsidRPr="001B5FA1">
        <w:rPr>
          <w:bCs/>
          <w:color w:val="000000"/>
          <w:szCs w:val="26"/>
        </w:rPr>
        <w:t>Việc tinh chỉnh các tham số này có ảnh hưởng lớn đến hiệu suất của mạng.</w:t>
      </w:r>
    </w:p>
    <w:p w14:paraId="6D6FBD96" w14:textId="77777777" w:rsidR="0045615D" w:rsidRPr="000A0D25" w:rsidRDefault="000A0D25" w:rsidP="000A0D25">
      <w:pPr>
        <w:pStyle w:val="Heading2"/>
        <w:rPr>
          <w:rFonts w:ascii="Times New Roman" w:hAnsi="Times New Roman"/>
          <w:i w:val="0"/>
          <w:color w:val="000000"/>
          <w:sz w:val="26"/>
          <w:szCs w:val="26"/>
        </w:rPr>
      </w:pPr>
      <w:bookmarkStart w:id="20" w:name="_Toc184042672"/>
      <w:r w:rsidRPr="000A0D25">
        <w:rPr>
          <w:rFonts w:ascii="Times New Roman" w:hAnsi="Times New Roman"/>
          <w:i w:val="0"/>
          <w:color w:val="000000"/>
          <w:sz w:val="26"/>
          <w:szCs w:val="26"/>
        </w:rPr>
        <w:t>2</w:t>
      </w:r>
      <w:r w:rsidRPr="000A0D25">
        <w:rPr>
          <w:rFonts w:ascii="Times New Roman" w:hAnsi="Times New Roman"/>
          <w:i w:val="0"/>
          <w:color w:val="000000"/>
          <w:sz w:val="26"/>
          <w:szCs w:val="26"/>
          <w:lang w:val="vi-VN"/>
        </w:rPr>
        <w:t xml:space="preserve">. </w:t>
      </w:r>
      <w:r w:rsidR="0045615D" w:rsidRPr="000A0D25">
        <w:rPr>
          <w:rFonts w:ascii="Times New Roman" w:hAnsi="Times New Roman"/>
          <w:i w:val="0"/>
          <w:color w:val="000000"/>
          <w:sz w:val="26"/>
          <w:szCs w:val="26"/>
        </w:rPr>
        <w:t>Tiền</w:t>
      </w:r>
      <w:r w:rsidR="0045615D" w:rsidRPr="000A0D25">
        <w:rPr>
          <w:rFonts w:ascii="Times New Roman" w:hAnsi="Times New Roman"/>
          <w:i w:val="0"/>
          <w:color w:val="000000"/>
          <w:sz w:val="26"/>
          <w:szCs w:val="26"/>
          <w:lang w:val="vi-VN"/>
        </w:rPr>
        <w:t xml:space="preserve"> xử lý dữ liệu</w:t>
      </w:r>
      <w:bookmarkEnd w:id="20"/>
    </w:p>
    <w:p w14:paraId="72C9100F" w14:textId="77777777" w:rsidR="00E4787E" w:rsidRDefault="00E4787E" w:rsidP="00E4787E">
      <w:pPr>
        <w:suppressAutoHyphens/>
        <w:spacing w:before="120" w:line="360" w:lineRule="auto"/>
        <w:ind w:firstLine="720"/>
      </w:pPr>
      <w:r w:rsidRPr="00E4787E">
        <w:rPr>
          <w:bCs/>
        </w:rPr>
        <w:t>Tiền xử lý dữ liệu</w:t>
      </w:r>
      <w:r w:rsidRPr="00E4787E">
        <w:t xml:space="preserve"> là bước chuẩn bị dữ liệu trước khi đưa vào mô hình, nhằm cải thiện chất lượng và hiệu quả phân tích.</w:t>
      </w:r>
    </w:p>
    <w:p w14:paraId="267A174C" w14:textId="77777777" w:rsidR="00E4787E" w:rsidRPr="00E4787E" w:rsidRDefault="00E4787E" w:rsidP="004E302C">
      <w:pPr>
        <w:pStyle w:val="ListParagraph"/>
        <w:numPr>
          <w:ilvl w:val="0"/>
          <w:numId w:val="12"/>
        </w:numPr>
        <w:spacing w:line="360" w:lineRule="auto"/>
        <w:jc w:val="both"/>
        <w:rPr>
          <w:sz w:val="26"/>
          <w:szCs w:val="26"/>
          <w:lang w:eastAsia="en-US"/>
        </w:rPr>
      </w:pPr>
      <w:r w:rsidRPr="00E4787E">
        <w:rPr>
          <w:b/>
          <w:bCs/>
          <w:sz w:val="26"/>
          <w:szCs w:val="26"/>
          <w:lang w:eastAsia="en-US"/>
        </w:rPr>
        <w:t>Xử lý dữ liệu thiếu</w:t>
      </w:r>
      <w:r w:rsidRPr="00E4787E">
        <w:rPr>
          <w:sz w:val="26"/>
          <w:szCs w:val="26"/>
          <w:lang w:eastAsia="en-US"/>
        </w:rPr>
        <w:t>: Điền giá trị hoặc loại bỏ dữ liệu thiếu.</w:t>
      </w:r>
    </w:p>
    <w:p w14:paraId="34DC7E39" w14:textId="77777777" w:rsidR="00E4787E" w:rsidRPr="00E4787E" w:rsidRDefault="00E4787E" w:rsidP="004E302C">
      <w:pPr>
        <w:pStyle w:val="ListParagraph"/>
        <w:numPr>
          <w:ilvl w:val="0"/>
          <w:numId w:val="12"/>
        </w:numPr>
        <w:spacing w:line="360" w:lineRule="auto"/>
        <w:jc w:val="both"/>
        <w:rPr>
          <w:sz w:val="26"/>
          <w:szCs w:val="26"/>
          <w:lang w:eastAsia="en-US"/>
        </w:rPr>
      </w:pPr>
      <w:r w:rsidRPr="00E4787E">
        <w:rPr>
          <w:b/>
          <w:bCs/>
          <w:sz w:val="26"/>
          <w:szCs w:val="26"/>
          <w:lang w:eastAsia="en-US"/>
        </w:rPr>
        <w:t>Làm sạch dữ liệu</w:t>
      </w:r>
      <w:r w:rsidRPr="00E4787E">
        <w:rPr>
          <w:sz w:val="26"/>
          <w:szCs w:val="26"/>
          <w:lang w:eastAsia="en-US"/>
        </w:rPr>
        <w:t>: Xóa trùng lặp, xử lý giá trị bất thường.</w:t>
      </w:r>
    </w:p>
    <w:p w14:paraId="09E332B8" w14:textId="77777777" w:rsidR="00E4787E" w:rsidRPr="00E4787E" w:rsidRDefault="00E4787E" w:rsidP="004E302C">
      <w:pPr>
        <w:pStyle w:val="ListParagraph"/>
        <w:numPr>
          <w:ilvl w:val="0"/>
          <w:numId w:val="12"/>
        </w:numPr>
        <w:spacing w:line="360" w:lineRule="auto"/>
        <w:jc w:val="both"/>
        <w:rPr>
          <w:sz w:val="26"/>
          <w:szCs w:val="26"/>
          <w:lang w:eastAsia="en-US"/>
        </w:rPr>
      </w:pPr>
      <w:r w:rsidRPr="00E4787E">
        <w:rPr>
          <w:b/>
          <w:bCs/>
          <w:sz w:val="26"/>
          <w:szCs w:val="26"/>
          <w:lang w:eastAsia="en-US"/>
        </w:rPr>
        <w:t>Mã hóa dữ liệu</w:t>
      </w:r>
      <w:r w:rsidRPr="00E4787E">
        <w:rPr>
          <w:sz w:val="26"/>
          <w:szCs w:val="26"/>
          <w:lang w:eastAsia="en-US"/>
        </w:rPr>
        <w:t>: Chuyển dữ liệu phân loại thành dạng số.</w:t>
      </w:r>
    </w:p>
    <w:p w14:paraId="6C1D606F" w14:textId="77777777" w:rsidR="00E4787E" w:rsidRPr="00E4787E" w:rsidRDefault="00E4787E" w:rsidP="004E302C">
      <w:pPr>
        <w:pStyle w:val="ListParagraph"/>
        <w:numPr>
          <w:ilvl w:val="0"/>
          <w:numId w:val="12"/>
        </w:numPr>
        <w:spacing w:line="360" w:lineRule="auto"/>
        <w:jc w:val="both"/>
        <w:rPr>
          <w:sz w:val="26"/>
          <w:szCs w:val="26"/>
          <w:lang w:eastAsia="en-US"/>
        </w:rPr>
      </w:pPr>
      <w:r w:rsidRPr="00E4787E">
        <w:rPr>
          <w:b/>
          <w:bCs/>
          <w:sz w:val="26"/>
          <w:szCs w:val="26"/>
          <w:lang w:eastAsia="en-US"/>
        </w:rPr>
        <w:t>Chuẩn hóa/Chuẩn hóa</w:t>
      </w:r>
      <w:r w:rsidRPr="00E4787E">
        <w:rPr>
          <w:sz w:val="26"/>
          <w:szCs w:val="26"/>
          <w:lang w:eastAsia="en-US"/>
        </w:rPr>
        <w:t>: Đưa dữ liệu về cùng phạm vi hoặc phân phối chuẩn.</w:t>
      </w:r>
    </w:p>
    <w:p w14:paraId="3E0966E1" w14:textId="77777777" w:rsidR="00E4787E" w:rsidRPr="00E4787E" w:rsidRDefault="00E4787E" w:rsidP="004E302C">
      <w:pPr>
        <w:pStyle w:val="ListParagraph"/>
        <w:numPr>
          <w:ilvl w:val="0"/>
          <w:numId w:val="12"/>
        </w:numPr>
        <w:spacing w:line="360" w:lineRule="auto"/>
        <w:jc w:val="both"/>
        <w:rPr>
          <w:sz w:val="26"/>
          <w:szCs w:val="26"/>
          <w:lang w:eastAsia="en-US"/>
        </w:rPr>
      </w:pPr>
      <w:r w:rsidRPr="00E4787E">
        <w:rPr>
          <w:b/>
          <w:bCs/>
          <w:sz w:val="26"/>
          <w:szCs w:val="26"/>
          <w:lang w:eastAsia="en-US"/>
        </w:rPr>
        <w:t>Tách dữ liệu</w:t>
      </w:r>
      <w:r w:rsidRPr="00E4787E">
        <w:rPr>
          <w:sz w:val="26"/>
          <w:szCs w:val="26"/>
          <w:lang w:eastAsia="en-US"/>
        </w:rPr>
        <w:t>: Chia thành tập huấn luyện, kiểm tra, xác nhận.</w:t>
      </w:r>
    </w:p>
    <w:p w14:paraId="09BC9697" w14:textId="77777777" w:rsidR="0006568D" w:rsidRDefault="0045615D" w:rsidP="0006568D">
      <w:pPr>
        <w:pStyle w:val="BodyText"/>
        <w:spacing w:before="177" w:after="177" w:line="360" w:lineRule="auto"/>
        <w:ind w:firstLine="0"/>
        <w:jc w:val="center"/>
        <w:rPr>
          <w:bCs/>
          <w:color w:val="000000"/>
          <w:szCs w:val="26"/>
        </w:rPr>
      </w:pPr>
      <w:r>
        <w:rPr>
          <w:noProof/>
        </w:rPr>
        <w:lastRenderedPageBreak/>
        <w:drawing>
          <wp:inline distT="0" distB="0" distL="0" distR="0" wp14:anchorId="18FCF63E" wp14:editId="7FD7CD78">
            <wp:extent cx="4876512" cy="3113314"/>
            <wp:effectExtent l="19050" t="19050" r="19685" b="11430"/>
            <wp:docPr id="27" name="Picture 27" descr="Data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_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4984" cy="3150645"/>
                    </a:xfrm>
                    <a:prstGeom prst="rect">
                      <a:avLst/>
                    </a:prstGeom>
                    <a:noFill/>
                    <a:ln>
                      <a:solidFill>
                        <a:schemeClr val="accent1"/>
                      </a:solidFill>
                    </a:ln>
                  </pic:spPr>
                </pic:pic>
              </a:graphicData>
            </a:graphic>
          </wp:inline>
        </w:drawing>
      </w:r>
    </w:p>
    <w:p w14:paraId="22E9D1F5" w14:textId="77777777" w:rsidR="006D1B26" w:rsidRDefault="006D1B26" w:rsidP="006D1B26">
      <w:pPr>
        <w:pStyle w:val="Caption"/>
        <w:jc w:val="center"/>
      </w:pPr>
      <w:bookmarkStart w:id="21" w:name="_Toc184040073"/>
      <w:r>
        <w:t xml:space="preserve">Hình </w:t>
      </w:r>
      <w:r w:rsidR="00701427">
        <w:fldChar w:fldCharType="begin"/>
      </w:r>
      <w:r w:rsidR="00701427">
        <w:instrText xml:space="preserve"> SEQ Figure \* ARABIC </w:instrText>
      </w:r>
      <w:r w:rsidR="00701427">
        <w:fldChar w:fldCharType="separate"/>
      </w:r>
      <w:r w:rsidR="00D21183">
        <w:rPr>
          <w:noProof/>
        </w:rPr>
        <w:t>2</w:t>
      </w:r>
      <w:r w:rsidR="00701427">
        <w:rPr>
          <w:noProof/>
        </w:rPr>
        <w:fldChar w:fldCharType="end"/>
      </w:r>
      <w:r>
        <w:rPr>
          <w:lang w:val="vi-VN"/>
        </w:rPr>
        <w:t xml:space="preserve">. </w:t>
      </w:r>
      <w:r w:rsidRPr="00BC718D">
        <w:rPr>
          <w:lang w:val="vi-VN"/>
        </w:rPr>
        <w:t>Các bước tiền xử lý dữ liệu</w:t>
      </w:r>
      <w:bookmarkEnd w:id="21"/>
    </w:p>
    <w:p w14:paraId="7F287932" w14:textId="77777777" w:rsidR="0006568D" w:rsidRPr="00A44411" w:rsidRDefault="006E7863" w:rsidP="004E302C">
      <w:pPr>
        <w:pStyle w:val="ListParagraph"/>
        <w:numPr>
          <w:ilvl w:val="0"/>
          <w:numId w:val="20"/>
        </w:numPr>
        <w:spacing w:before="100" w:beforeAutospacing="1" w:after="100" w:afterAutospacing="1"/>
        <w:rPr>
          <w:b/>
          <w:sz w:val="26"/>
          <w:szCs w:val="26"/>
          <w:lang w:eastAsia="en-US"/>
        </w:rPr>
      </w:pPr>
      <w:r w:rsidRPr="00A44411">
        <w:rPr>
          <w:b/>
          <w:sz w:val="26"/>
          <w:szCs w:val="26"/>
        </w:rPr>
        <w:t>Tải dữ liệu</w:t>
      </w:r>
      <w:r w:rsidR="0006568D" w:rsidRPr="00A44411">
        <w:rPr>
          <w:b/>
          <w:sz w:val="26"/>
          <w:szCs w:val="26"/>
          <w:lang w:eastAsia="en-US"/>
        </w:rPr>
        <w:t>:</w:t>
      </w:r>
    </w:p>
    <w:p w14:paraId="4EBE6129" w14:textId="77777777" w:rsidR="0006568D" w:rsidRPr="0006568D" w:rsidRDefault="006E7863" w:rsidP="004E302C">
      <w:pPr>
        <w:numPr>
          <w:ilvl w:val="0"/>
          <w:numId w:val="13"/>
        </w:numPr>
        <w:spacing w:before="100" w:beforeAutospacing="1" w:after="100" w:afterAutospacing="1" w:line="360" w:lineRule="auto"/>
        <w:rPr>
          <w:rFonts w:eastAsia="Times New Roman"/>
          <w:lang w:eastAsia="en-US"/>
        </w:rPr>
      </w:pPr>
      <w:r w:rsidRPr="00A44411">
        <w:t>Tập huấn luyện có 125.973 mẫu với 42 đặc trưng</w:t>
      </w:r>
      <w:r w:rsidR="0006568D" w:rsidRPr="0006568D">
        <w:rPr>
          <w:rFonts w:eastAsia="Times New Roman"/>
          <w:lang w:eastAsia="en-US"/>
        </w:rPr>
        <w:t>.</w:t>
      </w:r>
    </w:p>
    <w:p w14:paraId="78A22E3E" w14:textId="77777777" w:rsidR="0006568D" w:rsidRPr="0006568D" w:rsidRDefault="006E7863" w:rsidP="004E302C">
      <w:pPr>
        <w:numPr>
          <w:ilvl w:val="0"/>
          <w:numId w:val="13"/>
        </w:numPr>
        <w:spacing w:before="100" w:beforeAutospacing="1" w:after="100" w:afterAutospacing="1" w:line="360" w:lineRule="auto"/>
        <w:rPr>
          <w:rFonts w:eastAsia="Times New Roman"/>
          <w:lang w:eastAsia="en-US"/>
        </w:rPr>
      </w:pPr>
      <w:r w:rsidRPr="00A44411">
        <w:t>Tập kiểm tra có 22.544 mẫu với 42 đặc trưng</w:t>
      </w:r>
      <w:r w:rsidR="0006568D" w:rsidRPr="0006568D">
        <w:rPr>
          <w:rFonts w:eastAsia="Times New Roman"/>
          <w:lang w:eastAsia="en-US"/>
        </w:rPr>
        <w:t>.</w:t>
      </w:r>
    </w:p>
    <w:p w14:paraId="00D50440" w14:textId="77777777" w:rsidR="0006568D" w:rsidRPr="00A44411" w:rsidRDefault="006E7863" w:rsidP="004E302C">
      <w:pPr>
        <w:pStyle w:val="ListParagraph"/>
        <w:numPr>
          <w:ilvl w:val="0"/>
          <w:numId w:val="20"/>
        </w:numPr>
        <w:spacing w:before="100" w:beforeAutospacing="1" w:after="100" w:afterAutospacing="1"/>
        <w:rPr>
          <w:b/>
          <w:sz w:val="26"/>
          <w:szCs w:val="26"/>
          <w:lang w:eastAsia="en-US"/>
        </w:rPr>
      </w:pPr>
      <w:r w:rsidRPr="00A44411">
        <w:rPr>
          <w:b/>
          <w:sz w:val="26"/>
          <w:szCs w:val="26"/>
        </w:rPr>
        <w:t>Ánh xạ các loại tấn công vào danh mục</w:t>
      </w:r>
      <w:r w:rsidR="0006568D" w:rsidRPr="00A44411">
        <w:rPr>
          <w:b/>
          <w:sz w:val="26"/>
          <w:szCs w:val="26"/>
          <w:lang w:eastAsia="en-US"/>
        </w:rPr>
        <w:t>:</w:t>
      </w:r>
    </w:p>
    <w:p w14:paraId="0710CB51" w14:textId="77777777" w:rsidR="0006568D" w:rsidRPr="0006568D" w:rsidRDefault="006E7863" w:rsidP="004E302C">
      <w:pPr>
        <w:numPr>
          <w:ilvl w:val="0"/>
          <w:numId w:val="14"/>
        </w:numPr>
        <w:spacing w:before="100" w:beforeAutospacing="1" w:after="100" w:afterAutospacing="1" w:line="360" w:lineRule="auto"/>
        <w:rPr>
          <w:rFonts w:eastAsia="Times New Roman"/>
          <w:lang w:eastAsia="en-US"/>
        </w:rPr>
      </w:pPr>
      <w:r w:rsidRPr="00A44411">
        <w:t>Có các loại tấn công chưa được ánh xạ trong tập kiểm tra, bao gồm:</w:t>
      </w:r>
      <w:r w:rsidRPr="00A44411">
        <w:rPr>
          <w:lang w:val="vi-VN"/>
        </w:rPr>
        <w:t xml:space="preserve"> </w:t>
      </w:r>
      <w:r w:rsidR="0006568D" w:rsidRPr="00A44411">
        <w:rPr>
          <w:rFonts w:eastAsia="Times New Roman"/>
          <w:lang w:eastAsia="en-US"/>
        </w:rPr>
        <w:t>snmpgetattack</w:t>
      </w:r>
      <w:r w:rsidR="0006568D" w:rsidRPr="0006568D">
        <w:rPr>
          <w:rFonts w:eastAsia="Times New Roman"/>
          <w:lang w:eastAsia="en-US"/>
        </w:rPr>
        <w:t xml:space="preserve">, </w:t>
      </w:r>
      <w:r w:rsidR="0006568D" w:rsidRPr="00A44411">
        <w:rPr>
          <w:rFonts w:eastAsia="Times New Roman"/>
          <w:lang w:eastAsia="en-US"/>
        </w:rPr>
        <w:t>httptunnel</w:t>
      </w:r>
      <w:r w:rsidR="0006568D" w:rsidRPr="0006568D">
        <w:rPr>
          <w:rFonts w:eastAsia="Times New Roman"/>
          <w:lang w:eastAsia="en-US"/>
        </w:rPr>
        <w:t xml:space="preserve">, </w:t>
      </w:r>
      <w:r w:rsidR="0006568D" w:rsidRPr="00A44411">
        <w:rPr>
          <w:rFonts w:eastAsia="Times New Roman"/>
          <w:lang w:eastAsia="en-US"/>
        </w:rPr>
        <w:t>ps</w:t>
      </w:r>
      <w:r w:rsidR="0006568D" w:rsidRPr="0006568D">
        <w:rPr>
          <w:rFonts w:eastAsia="Times New Roman"/>
          <w:lang w:eastAsia="en-US"/>
        </w:rPr>
        <w:t xml:space="preserve">, </w:t>
      </w:r>
      <w:r w:rsidR="0006568D" w:rsidRPr="00A44411">
        <w:rPr>
          <w:rFonts w:eastAsia="Times New Roman"/>
          <w:lang w:eastAsia="en-US"/>
        </w:rPr>
        <w:t>snmpguess</w:t>
      </w:r>
      <w:r w:rsidR="0006568D" w:rsidRPr="0006568D">
        <w:rPr>
          <w:rFonts w:eastAsia="Times New Roman"/>
          <w:lang w:eastAsia="en-US"/>
        </w:rPr>
        <w:t xml:space="preserve">, </w:t>
      </w:r>
      <w:r w:rsidR="0006568D" w:rsidRPr="00A44411">
        <w:rPr>
          <w:rFonts w:eastAsia="Times New Roman"/>
          <w:lang w:eastAsia="en-US"/>
        </w:rPr>
        <w:t>named</w:t>
      </w:r>
      <w:r w:rsidR="0006568D" w:rsidRPr="0006568D">
        <w:rPr>
          <w:rFonts w:eastAsia="Times New Roman"/>
          <w:lang w:eastAsia="en-US"/>
        </w:rPr>
        <w:t xml:space="preserve">, </w:t>
      </w:r>
      <w:r w:rsidR="0006568D" w:rsidRPr="00A44411">
        <w:rPr>
          <w:rFonts w:eastAsia="Times New Roman"/>
          <w:lang w:eastAsia="en-US"/>
        </w:rPr>
        <w:t>sendmail</w:t>
      </w:r>
      <w:r w:rsidR="0006568D" w:rsidRPr="0006568D">
        <w:rPr>
          <w:rFonts w:eastAsia="Times New Roman"/>
          <w:lang w:eastAsia="en-US"/>
        </w:rPr>
        <w:t xml:space="preserve">, </w:t>
      </w:r>
      <w:r w:rsidR="0006568D" w:rsidRPr="00A44411">
        <w:rPr>
          <w:rFonts w:eastAsia="Times New Roman"/>
          <w:lang w:eastAsia="en-US"/>
        </w:rPr>
        <w:t>worm</w:t>
      </w:r>
      <w:r w:rsidR="0006568D" w:rsidRPr="0006568D">
        <w:rPr>
          <w:rFonts w:eastAsia="Times New Roman"/>
          <w:lang w:eastAsia="en-US"/>
        </w:rPr>
        <w:t xml:space="preserve">, </w:t>
      </w:r>
      <w:r w:rsidR="0006568D" w:rsidRPr="00A44411">
        <w:rPr>
          <w:rFonts w:eastAsia="Times New Roman"/>
          <w:lang w:eastAsia="en-US"/>
        </w:rPr>
        <w:t>xlock</w:t>
      </w:r>
      <w:r w:rsidR="0006568D" w:rsidRPr="0006568D">
        <w:rPr>
          <w:rFonts w:eastAsia="Times New Roman"/>
          <w:lang w:eastAsia="en-US"/>
        </w:rPr>
        <w:t xml:space="preserve">, and </w:t>
      </w:r>
      <w:r w:rsidR="0006568D" w:rsidRPr="00A44411">
        <w:rPr>
          <w:rFonts w:eastAsia="Times New Roman"/>
          <w:lang w:eastAsia="en-US"/>
        </w:rPr>
        <w:t>xsnoop</w:t>
      </w:r>
      <w:r w:rsidR="0006568D" w:rsidRPr="0006568D">
        <w:rPr>
          <w:rFonts w:eastAsia="Times New Roman"/>
          <w:lang w:eastAsia="en-US"/>
        </w:rPr>
        <w:t>.</w:t>
      </w:r>
    </w:p>
    <w:p w14:paraId="2A54A185" w14:textId="77777777" w:rsidR="0006568D" w:rsidRPr="00A44411" w:rsidRDefault="006E7863" w:rsidP="004E302C">
      <w:pPr>
        <w:pStyle w:val="ListParagraph"/>
        <w:numPr>
          <w:ilvl w:val="0"/>
          <w:numId w:val="20"/>
        </w:numPr>
        <w:spacing w:before="100" w:beforeAutospacing="1" w:after="100" w:afterAutospacing="1"/>
        <w:rPr>
          <w:b/>
          <w:sz w:val="26"/>
          <w:szCs w:val="26"/>
          <w:lang w:eastAsia="en-US"/>
        </w:rPr>
      </w:pPr>
      <w:r w:rsidRPr="00A44411">
        <w:rPr>
          <w:b/>
          <w:sz w:val="26"/>
          <w:szCs w:val="26"/>
        </w:rPr>
        <w:t>Mã hóa các đặc trưng phân loại</w:t>
      </w:r>
      <w:r w:rsidR="0006568D" w:rsidRPr="00A44411">
        <w:rPr>
          <w:b/>
          <w:sz w:val="26"/>
          <w:szCs w:val="26"/>
          <w:lang w:eastAsia="en-US"/>
        </w:rPr>
        <w:t>:</w:t>
      </w:r>
    </w:p>
    <w:p w14:paraId="0BC5280D" w14:textId="77777777" w:rsidR="0006568D" w:rsidRPr="0006568D" w:rsidRDefault="00A44411" w:rsidP="004E302C">
      <w:pPr>
        <w:numPr>
          <w:ilvl w:val="0"/>
          <w:numId w:val="15"/>
        </w:numPr>
        <w:spacing w:before="100" w:beforeAutospacing="1" w:after="100" w:afterAutospacing="1" w:line="360" w:lineRule="auto"/>
        <w:rPr>
          <w:rFonts w:eastAsia="Times New Roman"/>
          <w:lang w:eastAsia="en-US"/>
        </w:rPr>
      </w:pPr>
      <w:r>
        <w:t>Ma trận đặc trưng cho cả tập huấn luyện và tập kiểm tra có 122 đặc trưng</w:t>
      </w:r>
      <w:r w:rsidR="0006568D" w:rsidRPr="0006568D">
        <w:rPr>
          <w:rFonts w:eastAsia="Times New Roman"/>
          <w:lang w:eastAsia="en-US"/>
        </w:rPr>
        <w:t>.</w:t>
      </w:r>
    </w:p>
    <w:p w14:paraId="259E2373" w14:textId="77777777" w:rsidR="0006568D" w:rsidRPr="00A44411" w:rsidRDefault="006E7863" w:rsidP="004E302C">
      <w:pPr>
        <w:pStyle w:val="ListParagraph"/>
        <w:numPr>
          <w:ilvl w:val="0"/>
          <w:numId w:val="20"/>
        </w:numPr>
        <w:spacing w:before="100" w:beforeAutospacing="1" w:after="100" w:afterAutospacing="1"/>
        <w:rPr>
          <w:b/>
          <w:sz w:val="26"/>
          <w:szCs w:val="26"/>
          <w:lang w:eastAsia="en-US"/>
        </w:rPr>
      </w:pPr>
      <w:r w:rsidRPr="00A44411">
        <w:rPr>
          <w:b/>
          <w:sz w:val="26"/>
          <w:szCs w:val="26"/>
        </w:rPr>
        <w:t>Xử lý nhãn</w:t>
      </w:r>
      <w:r w:rsidR="0006568D" w:rsidRPr="00A44411">
        <w:rPr>
          <w:b/>
          <w:sz w:val="26"/>
          <w:szCs w:val="26"/>
          <w:lang w:eastAsia="en-US"/>
        </w:rPr>
        <w:t>:</w:t>
      </w:r>
    </w:p>
    <w:p w14:paraId="3EC2AEC2" w14:textId="77777777" w:rsidR="0006568D" w:rsidRPr="0006568D" w:rsidRDefault="006E7863" w:rsidP="004E302C">
      <w:pPr>
        <w:numPr>
          <w:ilvl w:val="0"/>
          <w:numId w:val="16"/>
        </w:numPr>
        <w:spacing w:before="100" w:beforeAutospacing="1" w:after="100" w:afterAutospacing="1" w:line="360" w:lineRule="auto"/>
        <w:rPr>
          <w:rFonts w:eastAsia="Times New Roman"/>
          <w:lang w:eastAsia="en-US"/>
        </w:rPr>
      </w:pPr>
      <w:r w:rsidRPr="00A44411">
        <w:t>Các lớp duy nhất được xác định là</w:t>
      </w:r>
      <w:r w:rsidR="0006568D" w:rsidRPr="0006568D">
        <w:rPr>
          <w:rFonts w:eastAsia="Times New Roman"/>
          <w:lang w:eastAsia="en-US"/>
        </w:rPr>
        <w:t xml:space="preserve">: </w:t>
      </w:r>
      <w:r w:rsidR="0006568D" w:rsidRPr="00A44411">
        <w:rPr>
          <w:rFonts w:eastAsia="Times New Roman"/>
          <w:lang w:eastAsia="en-US"/>
        </w:rPr>
        <w:t>DoS</w:t>
      </w:r>
      <w:r w:rsidR="0006568D" w:rsidRPr="0006568D">
        <w:rPr>
          <w:rFonts w:eastAsia="Times New Roman"/>
          <w:lang w:eastAsia="en-US"/>
        </w:rPr>
        <w:t xml:space="preserve">, </w:t>
      </w:r>
      <w:r w:rsidR="0006568D" w:rsidRPr="00A44411">
        <w:rPr>
          <w:rFonts w:eastAsia="Times New Roman"/>
          <w:lang w:eastAsia="en-US"/>
        </w:rPr>
        <w:t>Probe</w:t>
      </w:r>
      <w:r w:rsidR="0006568D" w:rsidRPr="0006568D">
        <w:rPr>
          <w:rFonts w:eastAsia="Times New Roman"/>
          <w:lang w:eastAsia="en-US"/>
        </w:rPr>
        <w:t xml:space="preserve">, </w:t>
      </w:r>
      <w:r w:rsidR="0006568D" w:rsidRPr="00A44411">
        <w:rPr>
          <w:rFonts w:eastAsia="Times New Roman"/>
          <w:lang w:eastAsia="en-US"/>
        </w:rPr>
        <w:t>R2L</w:t>
      </w:r>
      <w:r w:rsidR="0006568D" w:rsidRPr="0006568D">
        <w:rPr>
          <w:rFonts w:eastAsia="Times New Roman"/>
          <w:lang w:eastAsia="en-US"/>
        </w:rPr>
        <w:t xml:space="preserve">, </w:t>
      </w:r>
      <w:r w:rsidR="0006568D" w:rsidRPr="00A44411">
        <w:rPr>
          <w:rFonts w:eastAsia="Times New Roman"/>
          <w:lang w:eastAsia="en-US"/>
        </w:rPr>
        <w:t>U2R</w:t>
      </w:r>
      <w:r w:rsidR="0006568D" w:rsidRPr="0006568D">
        <w:rPr>
          <w:rFonts w:eastAsia="Times New Roman"/>
          <w:lang w:eastAsia="en-US"/>
        </w:rPr>
        <w:t xml:space="preserve">, and </w:t>
      </w:r>
      <w:r w:rsidR="0006568D" w:rsidRPr="00A44411">
        <w:rPr>
          <w:rFonts w:eastAsia="Times New Roman"/>
          <w:lang w:eastAsia="en-US"/>
        </w:rPr>
        <w:t>normal</w:t>
      </w:r>
      <w:r w:rsidR="0006568D" w:rsidRPr="0006568D">
        <w:rPr>
          <w:rFonts w:eastAsia="Times New Roman"/>
          <w:lang w:eastAsia="en-US"/>
        </w:rPr>
        <w:t>.</w:t>
      </w:r>
    </w:p>
    <w:p w14:paraId="4DB71E9B" w14:textId="77777777" w:rsidR="0006568D" w:rsidRPr="00A44411" w:rsidRDefault="006E7863" w:rsidP="004E302C">
      <w:pPr>
        <w:pStyle w:val="ListParagraph"/>
        <w:numPr>
          <w:ilvl w:val="0"/>
          <w:numId w:val="20"/>
        </w:numPr>
        <w:spacing w:before="100" w:beforeAutospacing="1" w:after="100" w:afterAutospacing="1"/>
        <w:rPr>
          <w:b/>
          <w:sz w:val="26"/>
          <w:szCs w:val="26"/>
          <w:lang w:eastAsia="en-US"/>
        </w:rPr>
      </w:pPr>
      <w:r w:rsidRPr="00A44411">
        <w:rPr>
          <w:b/>
          <w:sz w:val="26"/>
          <w:szCs w:val="26"/>
        </w:rPr>
        <w:t>Làm sạch dữ liệu kiểm tra</w:t>
      </w:r>
      <w:r w:rsidR="0006568D" w:rsidRPr="00A44411">
        <w:rPr>
          <w:b/>
          <w:sz w:val="26"/>
          <w:szCs w:val="26"/>
          <w:lang w:eastAsia="en-US"/>
        </w:rPr>
        <w:t>:</w:t>
      </w:r>
    </w:p>
    <w:p w14:paraId="051E0577" w14:textId="77777777" w:rsidR="0006568D" w:rsidRPr="0006568D" w:rsidRDefault="006E7863" w:rsidP="004E302C">
      <w:pPr>
        <w:numPr>
          <w:ilvl w:val="0"/>
          <w:numId w:val="17"/>
        </w:numPr>
        <w:spacing w:before="100" w:beforeAutospacing="1" w:after="100" w:afterAutospacing="1" w:line="360" w:lineRule="auto"/>
        <w:rPr>
          <w:rFonts w:eastAsia="Times New Roman"/>
          <w:lang w:eastAsia="en-US"/>
        </w:rPr>
      </w:pPr>
      <w:r w:rsidRPr="00A44411">
        <w:lastRenderedPageBreak/>
        <w:t>Hình dạng cuối cùng của tập kiểm tra là 22.544 mẫu với 122 đặc trưng</w:t>
      </w:r>
      <w:r w:rsidR="0006568D" w:rsidRPr="0006568D">
        <w:rPr>
          <w:rFonts w:eastAsia="Times New Roman"/>
          <w:lang w:eastAsia="en-US"/>
        </w:rPr>
        <w:t>.</w:t>
      </w:r>
    </w:p>
    <w:p w14:paraId="6BC461F2" w14:textId="77777777" w:rsidR="0006568D" w:rsidRPr="00A44411" w:rsidRDefault="00A44411" w:rsidP="004E302C">
      <w:pPr>
        <w:pStyle w:val="ListParagraph"/>
        <w:numPr>
          <w:ilvl w:val="0"/>
          <w:numId w:val="20"/>
        </w:numPr>
        <w:spacing w:before="100" w:beforeAutospacing="1" w:after="100" w:afterAutospacing="1" w:line="360" w:lineRule="auto"/>
        <w:rPr>
          <w:b/>
          <w:sz w:val="26"/>
          <w:szCs w:val="26"/>
          <w:lang w:eastAsia="en-US"/>
        </w:rPr>
      </w:pPr>
      <w:r w:rsidRPr="00A44411">
        <w:rPr>
          <w:b/>
          <w:sz w:val="26"/>
          <w:szCs w:val="26"/>
        </w:rPr>
        <w:t>Chuẩn hóa đặc trưng</w:t>
      </w:r>
    </w:p>
    <w:p w14:paraId="67EE7833" w14:textId="77777777" w:rsidR="0006568D" w:rsidRPr="00A44411" w:rsidRDefault="006E7863" w:rsidP="004E302C">
      <w:pPr>
        <w:pStyle w:val="ListParagraph"/>
        <w:numPr>
          <w:ilvl w:val="0"/>
          <w:numId w:val="20"/>
        </w:numPr>
        <w:spacing w:before="100" w:beforeAutospacing="1" w:after="100" w:afterAutospacing="1" w:line="360" w:lineRule="auto"/>
        <w:rPr>
          <w:b/>
          <w:sz w:val="26"/>
          <w:szCs w:val="26"/>
          <w:lang w:eastAsia="en-US"/>
        </w:rPr>
      </w:pPr>
      <w:r w:rsidRPr="00A44411">
        <w:rPr>
          <w:b/>
          <w:sz w:val="26"/>
          <w:szCs w:val="26"/>
        </w:rPr>
        <w:t>Chia tập dữ liệu huấn luyện</w:t>
      </w:r>
      <w:r w:rsidR="0006568D" w:rsidRPr="00A44411">
        <w:rPr>
          <w:b/>
          <w:sz w:val="26"/>
          <w:szCs w:val="26"/>
          <w:lang w:eastAsia="en-US"/>
        </w:rPr>
        <w:t>:</w:t>
      </w:r>
    </w:p>
    <w:p w14:paraId="42861CF6" w14:textId="77777777" w:rsidR="0006568D" w:rsidRPr="0006568D" w:rsidRDefault="006E7863" w:rsidP="004E302C">
      <w:pPr>
        <w:numPr>
          <w:ilvl w:val="0"/>
          <w:numId w:val="18"/>
        </w:numPr>
        <w:spacing w:before="100" w:beforeAutospacing="1" w:after="100" w:afterAutospacing="1" w:line="360" w:lineRule="auto"/>
        <w:rPr>
          <w:rFonts w:eastAsia="Times New Roman"/>
          <w:lang w:eastAsia="en-US"/>
        </w:rPr>
      </w:pPr>
      <w:r w:rsidRPr="00A44411">
        <w:t>Kích thước tập huấn luyện được điều chỉnh còn 100.778 mẫu</w:t>
      </w:r>
      <w:r w:rsidR="0006568D" w:rsidRPr="0006568D">
        <w:rPr>
          <w:rFonts w:eastAsia="Times New Roman"/>
          <w:lang w:eastAsia="en-US"/>
        </w:rPr>
        <w:t>.</w:t>
      </w:r>
    </w:p>
    <w:p w14:paraId="2E11DA71" w14:textId="77777777" w:rsidR="0006568D" w:rsidRPr="0006568D" w:rsidRDefault="006E7863" w:rsidP="004E302C">
      <w:pPr>
        <w:numPr>
          <w:ilvl w:val="0"/>
          <w:numId w:val="18"/>
        </w:numPr>
        <w:spacing w:before="100" w:beforeAutospacing="1" w:after="100" w:afterAutospacing="1" w:line="360" w:lineRule="auto"/>
        <w:rPr>
          <w:rFonts w:eastAsia="Times New Roman"/>
          <w:lang w:eastAsia="en-US"/>
        </w:rPr>
      </w:pPr>
      <w:r w:rsidRPr="00A44411">
        <w:t>Kích thước tập xác thực là 25.195 mẫu</w:t>
      </w:r>
      <w:r w:rsidR="0006568D" w:rsidRPr="0006568D">
        <w:rPr>
          <w:rFonts w:eastAsia="Times New Roman"/>
          <w:lang w:eastAsia="en-US"/>
        </w:rPr>
        <w:t>.</w:t>
      </w:r>
    </w:p>
    <w:p w14:paraId="7DF5E90E" w14:textId="77777777" w:rsidR="0006568D" w:rsidRPr="00A44411" w:rsidRDefault="006E7863" w:rsidP="004E302C">
      <w:pPr>
        <w:pStyle w:val="ListParagraph"/>
        <w:numPr>
          <w:ilvl w:val="0"/>
          <w:numId w:val="20"/>
        </w:numPr>
        <w:spacing w:before="100" w:beforeAutospacing="1" w:after="100" w:afterAutospacing="1"/>
        <w:rPr>
          <w:b/>
          <w:sz w:val="26"/>
          <w:szCs w:val="26"/>
          <w:lang w:eastAsia="en-US"/>
        </w:rPr>
      </w:pPr>
      <w:r w:rsidRPr="00A44411">
        <w:rPr>
          <w:b/>
          <w:sz w:val="26"/>
          <w:szCs w:val="26"/>
        </w:rPr>
        <w:t>Khởi tạo mô hình</w:t>
      </w:r>
      <w:r w:rsidR="0006568D" w:rsidRPr="00A44411">
        <w:rPr>
          <w:b/>
          <w:sz w:val="26"/>
          <w:szCs w:val="26"/>
          <w:lang w:eastAsia="en-US"/>
        </w:rPr>
        <w:t>:</w:t>
      </w:r>
    </w:p>
    <w:p w14:paraId="5DFAAD47" w14:textId="77777777" w:rsidR="0006568D" w:rsidRPr="00A44411" w:rsidRDefault="006E7863" w:rsidP="004E302C">
      <w:pPr>
        <w:numPr>
          <w:ilvl w:val="0"/>
          <w:numId w:val="19"/>
        </w:numPr>
        <w:spacing w:before="100" w:beforeAutospacing="1" w:after="100" w:afterAutospacing="1" w:line="360" w:lineRule="auto"/>
        <w:rPr>
          <w:rFonts w:eastAsia="Times New Roman"/>
          <w:lang w:eastAsia="en-US"/>
        </w:rPr>
      </w:pPr>
      <w:r w:rsidRPr="00A44411">
        <w:t>Các mô hình bao gồm SVM, Naive Bayes, và Mạng Nơ-ron đang được khởi tạo để thực hiện nhiệm vụ phát hiện xâm nhập</w:t>
      </w:r>
      <w:r w:rsidR="0006568D" w:rsidRPr="0006568D">
        <w:rPr>
          <w:rFonts w:eastAsia="Times New Roman"/>
          <w:lang w:eastAsia="en-US"/>
        </w:rPr>
        <w:t>.</w:t>
      </w:r>
    </w:p>
    <w:p w14:paraId="74D66BE9" w14:textId="77777777" w:rsidR="00B87635" w:rsidRPr="00E4787E" w:rsidRDefault="00B87635" w:rsidP="00E4787E">
      <w:pPr>
        <w:spacing w:before="100" w:beforeAutospacing="1" w:after="100" w:afterAutospacing="1"/>
        <w:ind w:firstLine="720"/>
        <w:rPr>
          <w:rFonts w:eastAsia="Times New Roman"/>
          <w:lang w:eastAsia="en-US"/>
        </w:rPr>
      </w:pPr>
      <w:r w:rsidRPr="00E4787E">
        <w:rPr>
          <w:rFonts w:eastAsia="Times New Roman"/>
          <w:lang w:val="vi-VN" w:eastAsia="en-US"/>
        </w:rPr>
        <w:t>Quy</w:t>
      </w:r>
      <w:r w:rsidRPr="00E4787E">
        <w:rPr>
          <w:rFonts w:eastAsia="Times New Roman"/>
          <w:lang w:eastAsia="en-US"/>
        </w:rPr>
        <w:t xml:space="preserve"> trình này</w:t>
      </w:r>
      <w:r w:rsidRPr="00E4787E">
        <w:rPr>
          <w:rFonts w:eastAsia="Times New Roman"/>
          <w:lang w:val="vi-VN" w:eastAsia="en-US"/>
        </w:rPr>
        <w:t xml:space="preserve"> nhằm</w:t>
      </w:r>
      <w:r w:rsidRPr="00E4787E">
        <w:rPr>
          <w:rFonts w:eastAsia="Times New Roman"/>
          <w:lang w:eastAsia="en-US"/>
        </w:rPr>
        <w:t xml:space="preserve"> chuẩn bị dữ liệu và</w:t>
      </w:r>
      <w:r w:rsidRPr="00E4787E">
        <w:rPr>
          <w:rFonts w:eastAsia="Times New Roman"/>
          <w:lang w:val="vi-VN" w:eastAsia="en-US"/>
        </w:rPr>
        <w:t xml:space="preserve"> thực hiện tiền xử lý cho</w:t>
      </w:r>
      <w:r w:rsidRPr="00E4787E">
        <w:rPr>
          <w:rFonts w:eastAsia="Times New Roman"/>
          <w:lang w:eastAsia="en-US"/>
        </w:rPr>
        <w:t xml:space="preserve"> các mô hình học máy cho huấn luyện.</w:t>
      </w:r>
    </w:p>
    <w:p w14:paraId="60F6B1CB" w14:textId="77777777" w:rsidR="0006590A" w:rsidRDefault="0006590A" w:rsidP="0006590A">
      <w:pPr>
        <w:pStyle w:val="BodyText"/>
        <w:spacing w:before="177" w:after="177" w:line="360" w:lineRule="auto"/>
        <w:ind w:firstLine="0"/>
        <w:jc w:val="center"/>
        <w:rPr>
          <w:bCs/>
          <w:color w:val="000000"/>
          <w:szCs w:val="26"/>
          <w:lang w:val="vi-VN"/>
        </w:rPr>
      </w:pPr>
      <w:r>
        <w:rPr>
          <w:noProof/>
        </w:rPr>
        <w:drawing>
          <wp:inline distT="0" distB="0" distL="0" distR="0" wp14:anchorId="1F7DA33C" wp14:editId="31EBFF94">
            <wp:extent cx="3543300" cy="2453054"/>
            <wp:effectExtent l="0" t="0" r="0" b="4445"/>
            <wp:docPr id="28" name="Picture 28" descr="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7919" cy="2456252"/>
                    </a:xfrm>
                    <a:prstGeom prst="rect">
                      <a:avLst/>
                    </a:prstGeom>
                    <a:noFill/>
                    <a:ln>
                      <a:noFill/>
                    </a:ln>
                  </pic:spPr>
                </pic:pic>
              </a:graphicData>
            </a:graphic>
          </wp:inline>
        </w:drawing>
      </w:r>
    </w:p>
    <w:p w14:paraId="730FA52A" w14:textId="77777777" w:rsidR="00DF591B" w:rsidRDefault="00DF591B" w:rsidP="00DF591B">
      <w:pPr>
        <w:pStyle w:val="Caption"/>
        <w:jc w:val="center"/>
      </w:pPr>
      <w:bookmarkStart w:id="22" w:name="_Toc184040074"/>
      <w:r>
        <w:t xml:space="preserve">Hình </w:t>
      </w:r>
      <w:r w:rsidR="00701427">
        <w:fldChar w:fldCharType="begin"/>
      </w:r>
      <w:r w:rsidR="00701427">
        <w:instrText xml:space="preserve"> SEQ Figure \* ARABIC </w:instrText>
      </w:r>
      <w:r w:rsidR="00701427">
        <w:fldChar w:fldCharType="separate"/>
      </w:r>
      <w:r w:rsidR="00D21183">
        <w:rPr>
          <w:noProof/>
        </w:rPr>
        <w:t>3</w:t>
      </w:r>
      <w:r w:rsidR="00701427">
        <w:rPr>
          <w:noProof/>
        </w:rPr>
        <w:fldChar w:fldCharType="end"/>
      </w:r>
      <w:r>
        <w:rPr>
          <w:lang w:val="vi-VN"/>
        </w:rPr>
        <w:t xml:space="preserve">. </w:t>
      </w:r>
      <w:r w:rsidRPr="00534ADE">
        <w:rPr>
          <w:lang w:val="vi-VN"/>
        </w:rPr>
        <w:t>Phân tích chi tiết tập dữ liệu</w:t>
      </w:r>
      <w:bookmarkEnd w:id="22"/>
    </w:p>
    <w:p w14:paraId="3A403618" w14:textId="77777777" w:rsidR="00B87635" w:rsidRPr="00B87635" w:rsidRDefault="00B87635" w:rsidP="00E4787E">
      <w:pPr>
        <w:spacing w:before="100" w:beforeAutospacing="1" w:after="100" w:afterAutospacing="1" w:line="360" w:lineRule="auto"/>
        <w:ind w:firstLine="720"/>
        <w:rPr>
          <w:rFonts w:eastAsia="Times New Roman"/>
          <w:sz w:val="24"/>
          <w:szCs w:val="24"/>
          <w:lang w:eastAsia="en-US"/>
        </w:rPr>
      </w:pPr>
      <w:r w:rsidRPr="00B87635">
        <w:rPr>
          <w:rFonts w:eastAsia="Times New Roman"/>
          <w:lang w:eastAsia="en-US"/>
        </w:rPr>
        <w:t>Hình ảnh này cung cấp tổng quan về số lượng mẫu, đặc trưng, và phân phối lớp trong một tập dữ liệu trước khi tiến hành tiền xử lý và huấn luyện mô hình học máy</w:t>
      </w:r>
      <w:r w:rsidRPr="00B87635">
        <w:rPr>
          <w:rFonts w:eastAsia="Times New Roman"/>
          <w:sz w:val="24"/>
          <w:szCs w:val="24"/>
          <w:lang w:eastAsia="en-US"/>
        </w:rPr>
        <w:t xml:space="preserve">. </w:t>
      </w:r>
    </w:p>
    <w:p w14:paraId="4C67F7AE" w14:textId="77777777" w:rsidR="00142738" w:rsidRPr="0037002D" w:rsidRDefault="00547247" w:rsidP="0037002D">
      <w:pPr>
        <w:pStyle w:val="Heading2"/>
        <w:spacing w:line="360" w:lineRule="auto"/>
        <w:jc w:val="both"/>
        <w:rPr>
          <w:rFonts w:ascii="Times New Roman" w:hAnsi="Times New Roman"/>
          <w:i w:val="0"/>
          <w:color w:val="000000"/>
          <w:sz w:val="26"/>
          <w:szCs w:val="26"/>
        </w:rPr>
      </w:pPr>
      <w:bookmarkStart w:id="23" w:name="_Toc184042673"/>
      <w:r w:rsidRPr="0037002D">
        <w:rPr>
          <w:rFonts w:ascii="Times New Roman" w:hAnsi="Times New Roman"/>
          <w:i w:val="0"/>
          <w:color w:val="000000"/>
          <w:sz w:val="26"/>
          <w:szCs w:val="26"/>
        </w:rPr>
        <w:t>3</w:t>
      </w:r>
      <w:r w:rsidRPr="0037002D">
        <w:rPr>
          <w:rFonts w:ascii="Times New Roman" w:hAnsi="Times New Roman"/>
          <w:i w:val="0"/>
          <w:color w:val="000000"/>
          <w:sz w:val="26"/>
          <w:szCs w:val="26"/>
          <w:lang w:val="vi-VN"/>
        </w:rPr>
        <w:t xml:space="preserve">. </w:t>
      </w:r>
      <w:r w:rsidR="00142738" w:rsidRPr="0037002D">
        <w:rPr>
          <w:rFonts w:ascii="Times New Roman" w:hAnsi="Times New Roman"/>
          <w:i w:val="0"/>
          <w:color w:val="000000"/>
          <w:sz w:val="26"/>
          <w:szCs w:val="26"/>
        </w:rPr>
        <w:t>Mô hình học để xử lý bài toán</w:t>
      </w:r>
      <w:bookmarkEnd w:id="23"/>
    </w:p>
    <w:p w14:paraId="4B95BA8F" w14:textId="77777777" w:rsidR="00142738" w:rsidRPr="000F2436" w:rsidRDefault="000F2436" w:rsidP="000F2436">
      <w:pPr>
        <w:spacing w:line="360" w:lineRule="auto"/>
        <w:ind w:firstLine="0"/>
      </w:pPr>
      <w:r>
        <w:rPr>
          <w:color w:val="000000"/>
          <w:lang w:val="vi-VN"/>
        </w:rPr>
        <w:t xml:space="preserve">  </w:t>
      </w:r>
      <w:r>
        <w:rPr>
          <w:color w:val="000000"/>
          <w:lang w:val="vi-VN"/>
        </w:rPr>
        <w:tab/>
      </w:r>
      <w:r w:rsidR="00142738" w:rsidRPr="000F2436">
        <w:rPr>
          <w:color w:val="000000"/>
        </w:rPr>
        <w:t>Trong đề tài này, nhóm sẽ lựa chọn kiến trức mô hình học trực quan như sau:</w:t>
      </w:r>
    </w:p>
    <w:p w14:paraId="4A22CC73" w14:textId="77777777" w:rsidR="00142738" w:rsidRDefault="00527EF5" w:rsidP="00142738">
      <w:pPr>
        <w:pStyle w:val="ListParagraph"/>
        <w:ind w:left="284"/>
        <w:rPr>
          <w:sz w:val="26"/>
          <w:szCs w:val="26"/>
        </w:rPr>
      </w:pPr>
      <w:r>
        <w:rPr>
          <w:noProof/>
        </w:rPr>
        <w:lastRenderedPageBreak/>
        <w:drawing>
          <wp:anchor distT="0" distB="0" distL="0" distR="0" simplePos="0" relativeHeight="251662336" behindDoc="0" locked="0" layoutInCell="0" allowOverlap="1" wp14:anchorId="45B88EE2" wp14:editId="544E3DD5">
            <wp:simplePos x="0" y="0"/>
            <wp:positionH relativeFrom="column">
              <wp:posOffset>1737360</wp:posOffset>
            </wp:positionH>
            <wp:positionV relativeFrom="paragraph">
              <wp:posOffset>56515</wp:posOffset>
            </wp:positionV>
            <wp:extent cx="2552700" cy="3169920"/>
            <wp:effectExtent l="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21" t="-15" r="-21" b="-15"/>
                    <a:stretch>
                      <a:fillRect/>
                    </a:stretch>
                  </pic:blipFill>
                  <pic:spPr bwMode="auto">
                    <a:xfrm>
                      <a:off x="0" y="0"/>
                      <a:ext cx="2552700" cy="31699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40A4313" w14:textId="77777777" w:rsidR="00142738" w:rsidRDefault="00142738" w:rsidP="00142738">
      <w:pPr>
        <w:pStyle w:val="ListParagraph"/>
        <w:ind w:left="284"/>
        <w:rPr>
          <w:sz w:val="26"/>
          <w:szCs w:val="26"/>
        </w:rPr>
      </w:pPr>
    </w:p>
    <w:p w14:paraId="08BC0DF1" w14:textId="77777777" w:rsidR="00142738" w:rsidRDefault="00142738" w:rsidP="00142738">
      <w:pPr>
        <w:spacing w:before="360"/>
        <w:ind w:left="284"/>
        <w:rPr>
          <w:b/>
          <w:color w:val="000000"/>
        </w:rPr>
      </w:pPr>
    </w:p>
    <w:p w14:paraId="316F8874" w14:textId="77777777" w:rsidR="00142738" w:rsidRDefault="00142738" w:rsidP="00142738">
      <w:pPr>
        <w:spacing w:before="360"/>
        <w:ind w:left="720"/>
        <w:rPr>
          <w:b/>
          <w:color w:val="000000"/>
        </w:rPr>
      </w:pPr>
    </w:p>
    <w:p w14:paraId="1ED2A2EF" w14:textId="77777777" w:rsidR="00142738" w:rsidRDefault="00BA6996" w:rsidP="00142738">
      <w:pPr>
        <w:spacing w:before="360"/>
        <w:ind w:left="720"/>
        <w:rPr>
          <w:b/>
          <w:color w:val="000000"/>
        </w:rPr>
      </w:pPr>
      <w:r>
        <w:rPr>
          <w:b/>
          <w:noProof/>
          <w:color w:val="000000"/>
        </w:rPr>
        <mc:AlternateContent>
          <mc:Choice Requires="wps">
            <w:drawing>
              <wp:anchor distT="0" distB="0" distL="114300" distR="114300" simplePos="0" relativeHeight="251678720" behindDoc="0" locked="0" layoutInCell="1" allowOverlap="1" wp14:anchorId="58A6E407" wp14:editId="1586BD9B">
                <wp:simplePos x="0" y="0"/>
                <wp:positionH relativeFrom="column">
                  <wp:posOffset>1630680</wp:posOffset>
                </wp:positionH>
                <wp:positionV relativeFrom="paragraph">
                  <wp:posOffset>105410</wp:posOffset>
                </wp:positionV>
                <wp:extent cx="2804160" cy="289560"/>
                <wp:effectExtent l="0" t="0" r="15240" b="1524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160" cy="289560"/>
                        </a:xfrm>
                        <a:prstGeom prst="rect">
                          <a:avLst/>
                        </a:prstGeom>
                        <a:solidFill>
                          <a:srgbClr val="B2B2B2"/>
                        </a:solidFill>
                        <a:ln w="9525">
                          <a:solidFill>
                            <a:srgbClr val="000000"/>
                          </a:solidFill>
                          <a:miter lim="800000"/>
                          <a:headEnd/>
                          <a:tailEnd/>
                        </a:ln>
                      </wps:spPr>
                      <wps:txbx>
                        <w:txbxContent>
                          <w:p w14:paraId="43A96617" w14:textId="77777777" w:rsidR="00D1094F" w:rsidRPr="00BA6996" w:rsidRDefault="00D1094F" w:rsidP="00BA6996">
                            <w:pPr>
                              <w:ind w:firstLine="0"/>
                              <w:rPr>
                                <w:rFonts w:ascii="Arial" w:hAnsi="Arial" w:cs="Arial"/>
                                <w:bCs/>
                                <w:sz w:val="24"/>
                                <w:szCs w:val="24"/>
                              </w:rPr>
                            </w:pPr>
                            <w:r w:rsidRPr="00BA6996">
                              <w:rPr>
                                <w:rFonts w:ascii="Arial" w:hAnsi="Arial" w:cs="Arial"/>
                                <w:bCs/>
                                <w:sz w:val="24"/>
                                <w:szCs w:val="24"/>
                              </w:rPr>
                              <w:t>Huấn luyện Model SVM và NB, ANN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6E407" id="Rectangle 21" o:spid="_x0000_s1026" style="position:absolute;left:0;text-align:left;margin-left:128.4pt;margin-top:8.3pt;width:220.8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" fillcolor="#b2b2b2">
                <v:textbox>
                  <w:txbxContent>
                    <w:p w14:paraId="43A96617" w14:textId="77777777" w:rsidR="00D1094F" w:rsidRPr="00BA6996" w:rsidRDefault="00D1094F" w:rsidP="00BA6996">
                      <w:pPr>
                        <w:ind w:firstLine="0"/>
                        <w:rPr>
                          <w:rFonts w:ascii="Arial" w:hAnsi="Arial" w:cs="Arial"/>
                          <w:bCs/>
                          <w:sz w:val="24"/>
                          <w:szCs w:val="24"/>
                        </w:rPr>
                      </w:pPr>
                      <w:r w:rsidRPr="00BA6996">
                        <w:rPr>
                          <w:rFonts w:ascii="Arial" w:hAnsi="Arial" w:cs="Arial"/>
                          <w:bCs/>
                          <w:sz w:val="24"/>
                          <w:szCs w:val="24"/>
                        </w:rPr>
                        <w:t>Huấn luyện Model SVM và NB, ANN</w:t>
                      </w:r>
                    </w:p>
                  </w:txbxContent>
                </v:textbox>
              </v:rect>
            </w:pict>
          </mc:Fallback>
        </mc:AlternateContent>
      </w:r>
    </w:p>
    <w:p w14:paraId="11C167AB" w14:textId="77777777" w:rsidR="00142738" w:rsidRDefault="00142738" w:rsidP="00BA6996">
      <w:pPr>
        <w:spacing w:before="360"/>
        <w:ind w:firstLine="0"/>
        <w:rPr>
          <w:b/>
          <w:color w:val="000000"/>
        </w:rPr>
      </w:pPr>
    </w:p>
    <w:p w14:paraId="43B2D17B" w14:textId="77777777" w:rsidR="00142738" w:rsidRDefault="00142738" w:rsidP="00142738">
      <w:pPr>
        <w:spacing w:before="360"/>
        <w:ind w:left="720"/>
        <w:rPr>
          <w:b/>
          <w:color w:val="000000"/>
        </w:rPr>
      </w:pPr>
    </w:p>
    <w:p w14:paraId="3E1B24AA" w14:textId="77777777" w:rsidR="003A1A80" w:rsidRDefault="003A1A80" w:rsidP="003A1A80">
      <w:pPr>
        <w:spacing w:before="360"/>
        <w:ind w:firstLine="0"/>
        <w:jc w:val="left"/>
        <w:rPr>
          <w:b/>
          <w:color w:val="000000"/>
        </w:rPr>
      </w:pPr>
    </w:p>
    <w:p w14:paraId="325A6473" w14:textId="77777777" w:rsidR="00F537FB" w:rsidRDefault="00F537FB" w:rsidP="00F537FB">
      <w:pPr>
        <w:pStyle w:val="Caption"/>
        <w:jc w:val="center"/>
      </w:pPr>
      <w:bookmarkStart w:id="24" w:name="_Toc184040075"/>
      <w:r>
        <w:t xml:space="preserve">Hình </w:t>
      </w:r>
      <w:r w:rsidR="00701427">
        <w:fldChar w:fldCharType="begin"/>
      </w:r>
      <w:r w:rsidR="00701427">
        <w:instrText xml:space="preserve"> SEQ Figure \* ARABIC </w:instrText>
      </w:r>
      <w:r w:rsidR="00701427">
        <w:fldChar w:fldCharType="separate"/>
      </w:r>
      <w:r w:rsidR="00D21183">
        <w:rPr>
          <w:noProof/>
        </w:rPr>
        <w:t>4</w:t>
      </w:r>
      <w:r w:rsidR="00701427">
        <w:rPr>
          <w:noProof/>
        </w:rPr>
        <w:fldChar w:fldCharType="end"/>
      </w:r>
      <w:r>
        <w:rPr>
          <w:lang w:val="vi-VN"/>
        </w:rPr>
        <w:t xml:space="preserve">. </w:t>
      </w:r>
      <w:r w:rsidRPr="00E3160F">
        <w:rPr>
          <w:lang w:val="vi-VN"/>
        </w:rPr>
        <w:t>Mô hình học máy SVM và Naive Bayes, ANN trực quan</w:t>
      </w:r>
      <w:bookmarkEnd w:id="24"/>
    </w:p>
    <w:p w14:paraId="50CC6FAF" w14:textId="77777777" w:rsidR="00142738" w:rsidRDefault="00B04FE9" w:rsidP="000F2436">
      <w:pPr>
        <w:spacing w:before="360" w:line="360" w:lineRule="auto"/>
        <w:ind w:left="284" w:firstLine="0"/>
      </w:pPr>
      <w:r w:rsidRPr="00AF2FD3">
        <w:rPr>
          <w:i/>
          <w:noProof/>
        </w:rPr>
        <w:drawing>
          <wp:anchor distT="0" distB="0" distL="0" distR="0" simplePos="0" relativeHeight="251666432" behindDoc="0" locked="0" layoutInCell="0" allowOverlap="1" wp14:anchorId="6D24ADB6" wp14:editId="3329071E">
            <wp:simplePos x="0" y="0"/>
            <wp:positionH relativeFrom="column">
              <wp:posOffset>449580</wp:posOffset>
            </wp:positionH>
            <wp:positionV relativeFrom="paragraph">
              <wp:posOffset>1554480</wp:posOffset>
            </wp:positionV>
            <wp:extent cx="5359400" cy="3112135"/>
            <wp:effectExtent l="0" t="0" r="0" b="0"/>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l="-43" t="-75" r="-43" b="-75"/>
                    <a:stretch>
                      <a:fillRect/>
                    </a:stretch>
                  </pic:blipFill>
                  <pic:spPr bwMode="auto">
                    <a:xfrm>
                      <a:off x="0" y="0"/>
                      <a:ext cx="5359400" cy="3112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F2436">
        <w:rPr>
          <w:color w:val="000000"/>
          <w:lang w:val="vi-VN"/>
        </w:rPr>
        <w:t xml:space="preserve"> </w:t>
      </w:r>
      <w:r w:rsidR="000F2436">
        <w:rPr>
          <w:color w:val="000000"/>
          <w:lang w:val="vi-VN"/>
        </w:rPr>
        <w:tab/>
      </w:r>
      <w:r w:rsidR="00142738">
        <w:rPr>
          <w:color w:val="000000"/>
        </w:rPr>
        <w:t>Chuẩn bị dữ liệu tải dữ liệu từ nguồn cung cấp thu thập dữ liệu từ các nguồn đáng tin cậy hoặc các tập dữ liệu công cộng về mạng máy tính và các loại tấn công mạng. Loại bỏ hoặc biến đổi các đặc trưng không cần thiết, xử lý các giá trị thiếu, và mã hóa các đặc trưng dạng văn bản thành dạng số. Phân chia dữ liệu thành tập huấn luyện và tập kiểm tra để đảm bảo tính công bằng và độc lập trong việc đánh giá mô hình.</w:t>
      </w:r>
    </w:p>
    <w:p w14:paraId="4DE57998" w14:textId="77777777" w:rsidR="00AF2FD3" w:rsidRPr="00AF2FD3" w:rsidRDefault="00AF2FD3" w:rsidP="004D52A4">
      <w:pPr>
        <w:keepNext/>
        <w:spacing w:before="189" w:after="57" w:line="360" w:lineRule="auto"/>
        <w:ind w:left="284"/>
        <w:jc w:val="center"/>
        <w:rPr>
          <w:i/>
          <w:color w:val="000000"/>
        </w:rPr>
      </w:pPr>
      <w:bookmarkStart w:id="25" w:name="_Toc184040076"/>
      <w:r>
        <w:rPr>
          <w:i/>
        </w:rPr>
        <w:lastRenderedPageBreak/>
        <w:t>Hình</w:t>
      </w:r>
      <w:r w:rsidRPr="00AF2FD3">
        <w:rPr>
          <w:i/>
        </w:rPr>
        <w:t xml:space="preserve"> </w:t>
      </w:r>
      <w:r w:rsidRPr="00AF2FD3">
        <w:rPr>
          <w:i/>
        </w:rPr>
        <w:fldChar w:fldCharType="begin"/>
      </w:r>
      <w:r w:rsidRPr="00AF2FD3">
        <w:rPr>
          <w:i/>
        </w:rPr>
        <w:instrText xml:space="preserve"> SEQ Figure \* ARABIC </w:instrText>
      </w:r>
      <w:r w:rsidRPr="00AF2FD3">
        <w:rPr>
          <w:i/>
        </w:rPr>
        <w:fldChar w:fldCharType="separate"/>
      </w:r>
      <w:r w:rsidR="00D21183">
        <w:rPr>
          <w:i/>
          <w:noProof/>
        </w:rPr>
        <w:t>5</w:t>
      </w:r>
      <w:r w:rsidRPr="00AF2FD3">
        <w:rPr>
          <w:i/>
        </w:rPr>
        <w:fldChar w:fldCharType="end"/>
      </w:r>
      <w:r w:rsidRPr="00AF2FD3">
        <w:rPr>
          <w:i/>
          <w:lang w:val="vi-VN"/>
        </w:rPr>
        <w:t>. Code trích xuất dữ liệu</w:t>
      </w:r>
      <w:bookmarkEnd w:id="25"/>
    </w:p>
    <w:p w14:paraId="7776A112" w14:textId="77777777" w:rsidR="00142738" w:rsidRDefault="00B87635" w:rsidP="000F2436">
      <w:pPr>
        <w:spacing w:before="189" w:after="57" w:line="360" w:lineRule="auto"/>
        <w:ind w:left="284" w:firstLine="436"/>
      </w:pPr>
      <w:r>
        <w:rPr>
          <w:noProof/>
        </w:rPr>
        <w:drawing>
          <wp:anchor distT="0" distB="0" distL="0" distR="0" simplePos="0" relativeHeight="251667456" behindDoc="0" locked="0" layoutInCell="0" allowOverlap="1" wp14:anchorId="4802E83C" wp14:editId="32941393">
            <wp:simplePos x="0" y="0"/>
            <wp:positionH relativeFrom="column">
              <wp:posOffset>612231</wp:posOffset>
            </wp:positionH>
            <wp:positionV relativeFrom="paragraph">
              <wp:posOffset>920750</wp:posOffset>
            </wp:positionV>
            <wp:extent cx="4978400" cy="2263775"/>
            <wp:effectExtent l="0" t="0" r="0" b="317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l="-50" t="-111" r="-50" b="-111"/>
                    <a:stretch>
                      <a:fillRect/>
                    </a:stretch>
                  </pic:blipFill>
                  <pic:spPr bwMode="auto">
                    <a:xfrm>
                      <a:off x="0" y="0"/>
                      <a:ext cx="4978400" cy="2263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42738">
        <w:rPr>
          <w:color w:val="000000"/>
        </w:rPr>
        <w:t>Trích xuất đặc trưng mã hóa đặc trưng áp dụng các phương pháp mã hóa one-hot hoặc label encoding cho các đặc trưng dạng văn bản. Chuẩn hóa dữ liệu số để đảm bảo tỷ lệ và phân phối đồng đều giữa các đặc trưng.</w:t>
      </w:r>
    </w:p>
    <w:p w14:paraId="1D0E1C1D" w14:textId="77777777" w:rsidR="00142738" w:rsidRDefault="00142738" w:rsidP="003A1A80">
      <w:pPr>
        <w:spacing w:before="360"/>
        <w:rPr>
          <w:color w:val="000000"/>
        </w:rPr>
      </w:pPr>
    </w:p>
    <w:p w14:paraId="41593FA7" w14:textId="77777777" w:rsidR="003A1A80" w:rsidRDefault="003A1A80" w:rsidP="003A1A80">
      <w:pPr>
        <w:spacing w:before="189" w:after="57" w:line="360" w:lineRule="auto"/>
        <w:ind w:firstLine="0"/>
        <w:rPr>
          <w:color w:val="000000"/>
        </w:rPr>
      </w:pPr>
    </w:p>
    <w:p w14:paraId="17EBCF93" w14:textId="77777777" w:rsidR="003A1A80" w:rsidRDefault="003A1A80" w:rsidP="003A1A80">
      <w:pPr>
        <w:spacing w:before="189" w:after="57" w:line="360" w:lineRule="auto"/>
        <w:ind w:firstLine="0"/>
        <w:rPr>
          <w:color w:val="000000"/>
        </w:rPr>
      </w:pPr>
    </w:p>
    <w:p w14:paraId="4C86EF14" w14:textId="77777777" w:rsidR="003A1A80" w:rsidRDefault="003A1A80" w:rsidP="003A1A80">
      <w:pPr>
        <w:spacing w:before="189" w:after="57" w:line="360" w:lineRule="auto"/>
        <w:ind w:firstLine="0"/>
        <w:rPr>
          <w:color w:val="000000"/>
        </w:rPr>
      </w:pPr>
    </w:p>
    <w:p w14:paraId="6F8EA057" w14:textId="77777777" w:rsidR="004D52A4" w:rsidRDefault="004D52A4" w:rsidP="0071507B">
      <w:pPr>
        <w:pStyle w:val="Caption"/>
        <w:ind w:firstLine="720"/>
        <w:jc w:val="center"/>
      </w:pPr>
      <w:bookmarkStart w:id="26" w:name="_Toc184040077"/>
      <w:r>
        <w:t xml:space="preserve">Hình </w:t>
      </w:r>
      <w:r w:rsidR="00701427">
        <w:fldChar w:fldCharType="begin"/>
      </w:r>
      <w:r w:rsidR="00701427">
        <w:instrText xml:space="preserve"> SEQ Figure \* ARABIC </w:instrText>
      </w:r>
      <w:r w:rsidR="00701427">
        <w:fldChar w:fldCharType="separate"/>
      </w:r>
      <w:r w:rsidR="00D21183">
        <w:rPr>
          <w:noProof/>
        </w:rPr>
        <w:t>6</w:t>
      </w:r>
      <w:r w:rsidR="00701427">
        <w:rPr>
          <w:noProof/>
        </w:rPr>
        <w:fldChar w:fldCharType="end"/>
      </w:r>
      <w:r>
        <w:rPr>
          <w:lang w:val="vi-VN"/>
        </w:rPr>
        <w:t xml:space="preserve">. </w:t>
      </w:r>
      <w:r w:rsidRPr="007D4DF4">
        <w:rPr>
          <w:lang w:val="vi-VN"/>
        </w:rPr>
        <w:t>Code chuẩn hóa đặc trưng</w:t>
      </w:r>
      <w:bookmarkEnd w:id="26"/>
    </w:p>
    <w:p w14:paraId="4DAA0DC9" w14:textId="77777777" w:rsidR="00E669F2" w:rsidRDefault="00E669F2" w:rsidP="00E669F2">
      <w:pPr>
        <w:spacing w:before="189" w:after="57" w:line="360" w:lineRule="auto"/>
        <w:ind w:firstLine="0"/>
        <w:rPr>
          <w:color w:val="000000"/>
        </w:rPr>
      </w:pPr>
      <w:r w:rsidRPr="00E669F2">
        <w:rPr>
          <w:noProof/>
          <w:color w:val="000000"/>
        </w:rPr>
        <w:drawing>
          <wp:inline distT="0" distB="0" distL="0" distR="0" wp14:anchorId="75BFB6B5" wp14:editId="56D12275">
            <wp:extent cx="5943600" cy="2218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8055"/>
                    </a:xfrm>
                    <a:prstGeom prst="rect">
                      <a:avLst/>
                    </a:prstGeom>
                  </pic:spPr>
                </pic:pic>
              </a:graphicData>
            </a:graphic>
          </wp:inline>
        </w:drawing>
      </w:r>
    </w:p>
    <w:p w14:paraId="0FDFAC51" w14:textId="77777777" w:rsidR="004E5533" w:rsidRDefault="004E5533" w:rsidP="004E5533">
      <w:pPr>
        <w:pStyle w:val="Caption"/>
        <w:jc w:val="center"/>
      </w:pPr>
      <w:bookmarkStart w:id="27" w:name="_Toc184040078"/>
      <w:r>
        <w:t xml:space="preserve">Hình </w:t>
      </w:r>
      <w:r w:rsidR="00701427">
        <w:fldChar w:fldCharType="begin"/>
      </w:r>
      <w:r w:rsidR="00701427">
        <w:instrText xml:space="preserve"> SEQ Figure \* ARABIC </w:instrText>
      </w:r>
      <w:r w:rsidR="00701427">
        <w:fldChar w:fldCharType="separate"/>
      </w:r>
      <w:r w:rsidR="00D21183">
        <w:rPr>
          <w:noProof/>
        </w:rPr>
        <w:t>7</w:t>
      </w:r>
      <w:r w:rsidR="00701427">
        <w:rPr>
          <w:noProof/>
        </w:rPr>
        <w:fldChar w:fldCharType="end"/>
      </w:r>
      <w:r>
        <w:rPr>
          <w:lang w:val="vi-VN"/>
        </w:rPr>
        <w:t>.</w:t>
      </w:r>
      <w:r w:rsidRPr="003E34D7">
        <w:rPr>
          <w:lang w:val="vi-VN"/>
        </w:rPr>
        <w:t>Khởi tạo và thiết lập tham số cho 3 mô hình học máy</w:t>
      </w:r>
      <w:bookmarkEnd w:id="27"/>
    </w:p>
    <w:p w14:paraId="12E2602B" w14:textId="77777777" w:rsidR="002C531B" w:rsidRPr="002C531B" w:rsidRDefault="002C531B" w:rsidP="002C531B">
      <w:pPr>
        <w:spacing w:before="100" w:beforeAutospacing="1" w:after="100" w:afterAutospacing="1" w:line="240" w:lineRule="auto"/>
        <w:ind w:firstLine="0"/>
        <w:jc w:val="left"/>
        <w:rPr>
          <w:rFonts w:eastAsia="Times New Roman"/>
          <w:lang w:eastAsia="en-US"/>
        </w:rPr>
      </w:pPr>
      <w:r w:rsidRPr="002C531B">
        <w:rPr>
          <w:rFonts w:eastAsia="Times New Roman"/>
          <w:lang w:eastAsia="en-US"/>
        </w:rPr>
        <w:t xml:space="preserve">Khởi tạo các mô hình máy học </w:t>
      </w:r>
      <w:r>
        <w:rPr>
          <w:rFonts w:eastAsia="Times New Roman"/>
          <w:lang w:eastAsia="en-US"/>
        </w:rPr>
        <w:t>với</w:t>
      </w:r>
      <w:r>
        <w:rPr>
          <w:rFonts w:eastAsia="Times New Roman"/>
          <w:lang w:val="vi-VN" w:eastAsia="en-US"/>
        </w:rPr>
        <w:t xml:space="preserve"> tham số khác nhau</w:t>
      </w:r>
      <w:r w:rsidRPr="002C531B">
        <w:rPr>
          <w:rFonts w:eastAsia="Times New Roman"/>
          <w:lang w:eastAsia="en-US"/>
        </w:rPr>
        <w:t xml:space="preserve"> </w:t>
      </w:r>
      <w:r>
        <w:rPr>
          <w:rFonts w:eastAsia="Times New Roman"/>
          <w:lang w:eastAsia="en-US"/>
        </w:rPr>
        <w:t>để</w:t>
      </w:r>
      <w:r w:rsidRPr="002C531B">
        <w:rPr>
          <w:rFonts w:eastAsia="Times New Roman"/>
          <w:lang w:eastAsia="en-US"/>
        </w:rPr>
        <w:t xml:space="preserve"> </w:t>
      </w:r>
      <w:r>
        <w:rPr>
          <w:rFonts w:eastAsia="Times New Roman"/>
          <w:lang w:eastAsia="en-US"/>
        </w:rPr>
        <w:t>tinh</w:t>
      </w:r>
      <w:r>
        <w:rPr>
          <w:rFonts w:eastAsia="Times New Roman"/>
          <w:lang w:val="vi-VN" w:eastAsia="en-US"/>
        </w:rPr>
        <w:t xml:space="preserve"> chỉnh phù hợp</w:t>
      </w:r>
      <w:r w:rsidRPr="002C531B">
        <w:rPr>
          <w:rFonts w:eastAsia="Times New Roman"/>
          <w:lang w:eastAsia="en-US"/>
        </w:rPr>
        <w:t>.</w:t>
      </w:r>
    </w:p>
    <w:p w14:paraId="119002B4" w14:textId="77777777" w:rsidR="002C531B" w:rsidRPr="002C531B" w:rsidRDefault="002C531B" w:rsidP="004E302C">
      <w:pPr>
        <w:numPr>
          <w:ilvl w:val="0"/>
          <w:numId w:val="21"/>
        </w:numPr>
        <w:spacing w:before="100" w:beforeAutospacing="1" w:after="100" w:afterAutospacing="1" w:line="360" w:lineRule="auto"/>
        <w:jc w:val="left"/>
        <w:rPr>
          <w:rFonts w:eastAsia="Times New Roman"/>
          <w:lang w:eastAsia="en-US"/>
        </w:rPr>
      </w:pPr>
      <w:r w:rsidRPr="002C531B">
        <w:rPr>
          <w:rFonts w:eastAsia="Times New Roman"/>
          <w:b/>
          <w:bCs/>
          <w:lang w:eastAsia="en-US"/>
        </w:rPr>
        <w:t>Mô hình SVC</w:t>
      </w:r>
      <w:r w:rsidRPr="002C531B">
        <w:rPr>
          <w:rFonts w:eastAsia="Times New Roman"/>
          <w:lang w:eastAsia="en-US"/>
        </w:rPr>
        <w:t xml:space="preserve"> sử dụng kernel RBF, phù hợp để xử lý dữ liệu phi tuyến.</w:t>
      </w:r>
    </w:p>
    <w:p w14:paraId="5CC465E4" w14:textId="77777777" w:rsidR="002C531B" w:rsidRPr="002C531B" w:rsidRDefault="002C531B" w:rsidP="004E302C">
      <w:pPr>
        <w:numPr>
          <w:ilvl w:val="0"/>
          <w:numId w:val="21"/>
        </w:numPr>
        <w:spacing w:before="100" w:beforeAutospacing="1" w:after="100" w:afterAutospacing="1" w:line="360" w:lineRule="auto"/>
        <w:jc w:val="left"/>
        <w:rPr>
          <w:rFonts w:eastAsia="Times New Roman"/>
          <w:lang w:eastAsia="en-US"/>
        </w:rPr>
      </w:pPr>
      <w:r w:rsidRPr="002C531B">
        <w:rPr>
          <w:rFonts w:eastAsia="Times New Roman"/>
          <w:b/>
          <w:bCs/>
          <w:lang w:eastAsia="en-US"/>
        </w:rPr>
        <w:t>Mô hình GaussianNB</w:t>
      </w:r>
      <w:r w:rsidRPr="002C531B">
        <w:rPr>
          <w:rFonts w:eastAsia="Times New Roman"/>
          <w:lang w:eastAsia="en-US"/>
        </w:rPr>
        <w:t xml:space="preserve"> là bộ phân loại dựa trên xác suất.</w:t>
      </w:r>
    </w:p>
    <w:p w14:paraId="7585C600" w14:textId="77777777" w:rsidR="002C531B" w:rsidRPr="002C531B" w:rsidRDefault="002C531B" w:rsidP="004E302C">
      <w:pPr>
        <w:numPr>
          <w:ilvl w:val="0"/>
          <w:numId w:val="21"/>
        </w:numPr>
        <w:spacing w:before="100" w:beforeAutospacing="1" w:after="100" w:afterAutospacing="1" w:line="360" w:lineRule="auto"/>
        <w:jc w:val="left"/>
        <w:rPr>
          <w:rFonts w:eastAsia="Times New Roman"/>
          <w:lang w:eastAsia="en-US"/>
        </w:rPr>
      </w:pPr>
      <w:r w:rsidRPr="002C531B">
        <w:rPr>
          <w:rFonts w:eastAsia="Times New Roman"/>
          <w:b/>
          <w:bCs/>
          <w:lang w:eastAsia="en-US"/>
        </w:rPr>
        <w:t>Mô hình ANN</w:t>
      </w:r>
      <w:r w:rsidRPr="002C531B">
        <w:rPr>
          <w:rFonts w:eastAsia="Times New Roman"/>
          <w:b/>
          <w:bCs/>
          <w:lang w:val="vi-VN" w:eastAsia="en-US"/>
        </w:rPr>
        <w:t xml:space="preserve"> - </w:t>
      </w:r>
      <w:r w:rsidRPr="002C531B">
        <w:rPr>
          <w:rFonts w:eastAsia="Times New Roman"/>
          <w:b/>
          <w:bCs/>
          <w:lang w:eastAsia="en-US"/>
        </w:rPr>
        <w:t>MLPClassifier</w:t>
      </w:r>
      <w:r w:rsidRPr="002C531B">
        <w:rPr>
          <w:rFonts w:eastAsia="Times New Roman"/>
          <w:lang w:eastAsia="en-US"/>
        </w:rPr>
        <w:t xml:space="preserve"> là một mạng nơ-ron với nhiều lớp ẩn.</w:t>
      </w:r>
    </w:p>
    <w:p w14:paraId="2809D69A" w14:textId="77777777" w:rsidR="00B823E1" w:rsidRDefault="00B823E1" w:rsidP="00B823E1">
      <w:pPr>
        <w:spacing w:before="360" w:line="360" w:lineRule="auto"/>
        <w:ind w:firstLine="0"/>
        <w:jc w:val="center"/>
        <w:rPr>
          <w:color w:val="000000"/>
        </w:rPr>
      </w:pPr>
      <w:r w:rsidRPr="00B823E1">
        <w:rPr>
          <w:noProof/>
          <w:color w:val="000000"/>
        </w:rPr>
        <w:lastRenderedPageBreak/>
        <w:drawing>
          <wp:inline distT="0" distB="0" distL="0" distR="0" wp14:anchorId="3023C124" wp14:editId="66B5455D">
            <wp:extent cx="5943600" cy="1007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07110"/>
                    </a:xfrm>
                    <a:prstGeom prst="rect">
                      <a:avLst/>
                    </a:prstGeom>
                  </pic:spPr>
                </pic:pic>
              </a:graphicData>
            </a:graphic>
          </wp:inline>
        </w:drawing>
      </w:r>
    </w:p>
    <w:p w14:paraId="1C7A9B4D" w14:textId="77777777" w:rsidR="00AE1B9E" w:rsidRDefault="00AE1B9E" w:rsidP="00AE1B9E">
      <w:pPr>
        <w:pStyle w:val="Caption"/>
        <w:jc w:val="center"/>
      </w:pPr>
      <w:bookmarkStart w:id="28" w:name="_Toc184040079"/>
      <w:r>
        <w:t xml:space="preserve">Hình </w:t>
      </w:r>
      <w:r w:rsidR="00701427">
        <w:fldChar w:fldCharType="begin"/>
      </w:r>
      <w:r w:rsidR="00701427">
        <w:instrText xml:space="preserve"> SEQ Figure \* ARABIC </w:instrText>
      </w:r>
      <w:r w:rsidR="00701427">
        <w:fldChar w:fldCharType="separate"/>
      </w:r>
      <w:r w:rsidR="00D21183">
        <w:rPr>
          <w:noProof/>
        </w:rPr>
        <w:t>8</w:t>
      </w:r>
      <w:r w:rsidR="00701427">
        <w:rPr>
          <w:noProof/>
        </w:rPr>
        <w:fldChar w:fldCharType="end"/>
      </w:r>
      <w:r>
        <w:rPr>
          <w:lang w:val="vi-VN"/>
        </w:rPr>
        <w:t xml:space="preserve">. </w:t>
      </w:r>
      <w:r w:rsidRPr="006D3416">
        <w:rPr>
          <w:lang w:val="vi-VN"/>
        </w:rPr>
        <w:t>Đánh giá 3 mô hình học máy</w:t>
      </w:r>
      <w:bookmarkEnd w:id="28"/>
    </w:p>
    <w:p w14:paraId="26A4AC25" w14:textId="77777777" w:rsidR="00142738" w:rsidRDefault="00142738" w:rsidP="000F2436">
      <w:pPr>
        <w:spacing w:before="360" w:line="360" w:lineRule="auto"/>
        <w:ind w:left="284" w:firstLine="436"/>
        <w:rPr>
          <w:color w:val="000000"/>
        </w:rPr>
      </w:pPr>
      <w:r>
        <w:rPr>
          <w:color w:val="000000"/>
        </w:rPr>
        <w:t xml:space="preserve">So sánh thời gian và hiệu suất: So sánh thời gian huấn luyện và kiểm tra của các mô hình </w:t>
      </w:r>
      <w:r w:rsidR="00BE4A66">
        <w:rPr>
          <w:color w:val="000000"/>
        </w:rPr>
        <w:t>SVM</w:t>
      </w:r>
      <w:r w:rsidR="00BE4A66">
        <w:rPr>
          <w:color w:val="000000"/>
          <w:lang w:val="vi-VN"/>
        </w:rPr>
        <w:t xml:space="preserve">, </w:t>
      </w:r>
      <w:r>
        <w:rPr>
          <w:color w:val="000000"/>
        </w:rPr>
        <w:t>Naive Bayes</w:t>
      </w:r>
      <w:r w:rsidR="00BE4A66">
        <w:rPr>
          <w:color w:val="000000"/>
          <w:lang w:val="vi-VN"/>
        </w:rPr>
        <w:t xml:space="preserve"> và ANN</w:t>
      </w:r>
      <w:r>
        <w:rPr>
          <w:color w:val="000000"/>
        </w:rPr>
        <w:t>. Đánh giá điểm số độ chính xác tổng quát, độ chính xác thực tế và tỷ lệ nhớ lại của mỗi mô hình để quyết định mô hình nào phù hợp hơn cho bài toán cụ thể. sau khi đánh giá và tinh chỉnh, mô hình có thể được triển khai để phát hiện và phân loại các tấn công mạng trong môi trường thực tế.</w:t>
      </w:r>
    </w:p>
    <w:p w14:paraId="166CD2BF" w14:textId="77777777" w:rsidR="00142738" w:rsidRPr="00613014" w:rsidRDefault="00F14D6A" w:rsidP="00613014">
      <w:pPr>
        <w:pStyle w:val="Heading2"/>
        <w:jc w:val="both"/>
        <w:rPr>
          <w:rFonts w:ascii="Times New Roman" w:hAnsi="Times New Roman"/>
          <w:i w:val="0"/>
          <w:color w:val="000000"/>
          <w:sz w:val="26"/>
          <w:szCs w:val="26"/>
        </w:rPr>
      </w:pPr>
      <w:bookmarkStart w:id="29" w:name="_Toc184042674"/>
      <w:r w:rsidRPr="00613014">
        <w:rPr>
          <w:rFonts w:ascii="Times New Roman" w:hAnsi="Times New Roman"/>
          <w:i w:val="0"/>
          <w:color w:val="000000"/>
          <w:sz w:val="26"/>
          <w:szCs w:val="26"/>
        </w:rPr>
        <w:t>4</w:t>
      </w:r>
      <w:r w:rsidRPr="00613014">
        <w:rPr>
          <w:rFonts w:ascii="Times New Roman" w:hAnsi="Times New Roman"/>
          <w:i w:val="0"/>
          <w:color w:val="000000"/>
          <w:sz w:val="26"/>
          <w:szCs w:val="26"/>
          <w:lang w:val="vi-VN"/>
        </w:rPr>
        <w:t xml:space="preserve">. </w:t>
      </w:r>
      <w:r w:rsidR="00142738" w:rsidRPr="00613014">
        <w:rPr>
          <w:rFonts w:ascii="Times New Roman" w:hAnsi="Times New Roman"/>
          <w:i w:val="0"/>
          <w:color w:val="000000"/>
          <w:sz w:val="26"/>
          <w:szCs w:val="26"/>
        </w:rPr>
        <w:t>Kết luận</w:t>
      </w:r>
      <w:bookmarkEnd w:id="29"/>
    </w:p>
    <w:p w14:paraId="67DDB1EA" w14:textId="77777777" w:rsidR="00142738" w:rsidRDefault="000F2436" w:rsidP="000F2436">
      <w:pPr>
        <w:spacing w:before="360" w:line="360" w:lineRule="auto"/>
        <w:ind w:firstLine="0"/>
        <w:rPr>
          <w:color w:val="000000"/>
        </w:rPr>
      </w:pPr>
      <w:r>
        <w:rPr>
          <w:color w:val="000000"/>
          <w:lang w:val="vi-VN"/>
        </w:rPr>
        <w:t xml:space="preserve">  </w:t>
      </w:r>
      <w:r>
        <w:rPr>
          <w:color w:val="000000"/>
          <w:lang w:val="vi-VN"/>
        </w:rPr>
        <w:tab/>
      </w:r>
      <w:r w:rsidR="00142738">
        <w:rPr>
          <w:color w:val="000000"/>
        </w:rPr>
        <w:t>Trong phần này, nhóm đã trình bày quy trình và các mô hình học máy mà sẽ sử dụng để giải quyết bài toán phân loại dữ liệu. SVM và Naive Bayes, ANN là ba mô hình mạnh mẽ và phổ biến trong lĩnh vực học máy và hứa hẹn mang lại kết quả tốt cho bài toán trên. Nhóm sẽ tiến hành thử nghiệm và đánh giá hiệu suất của các mô hình này trong phần tiếp theo.</w:t>
      </w:r>
    </w:p>
    <w:p w14:paraId="3EFF579E" w14:textId="77777777" w:rsidR="00142738" w:rsidRDefault="00142738" w:rsidP="00142738">
      <w:pPr>
        <w:spacing w:line="360" w:lineRule="auto"/>
        <w:ind w:firstLine="547"/>
      </w:pPr>
      <w:r>
        <w:rPr>
          <w:color w:val="000000"/>
        </w:rPr>
        <w:t xml:space="preserve"> </w:t>
      </w:r>
    </w:p>
    <w:p w14:paraId="64D11AAB" w14:textId="77777777" w:rsidR="00142738" w:rsidRPr="007537A1" w:rsidRDefault="00142738" w:rsidP="00142738">
      <w:pPr>
        <w:pStyle w:val="Heading1"/>
        <w:pageBreakBefore/>
        <w:spacing w:before="0" w:after="0" w:line="360" w:lineRule="auto"/>
        <w:jc w:val="center"/>
        <w:rPr>
          <w:color w:val="000000"/>
        </w:rPr>
      </w:pPr>
      <w:bookmarkStart w:id="30" w:name="__RefHeading___Toc164251957"/>
      <w:bookmarkStart w:id="31" w:name="_Toc184042675"/>
      <w:bookmarkEnd w:id="30"/>
      <w:r w:rsidRPr="007537A1">
        <w:rPr>
          <w:rFonts w:ascii="Times New Roman" w:hAnsi="Times New Roman"/>
        </w:rPr>
        <w:lastRenderedPageBreak/>
        <w:t>PHẦN III. THỰC NGHIỆM VÀ ĐÁNH GIÁ KẾT QUẢ</w:t>
      </w:r>
      <w:bookmarkEnd w:id="31"/>
    </w:p>
    <w:p w14:paraId="44F8FCE5" w14:textId="77777777" w:rsidR="00142738" w:rsidRPr="0034451F" w:rsidRDefault="0034451F" w:rsidP="0034451F">
      <w:pPr>
        <w:pStyle w:val="Heading2"/>
        <w:spacing w:line="360" w:lineRule="auto"/>
        <w:jc w:val="both"/>
        <w:rPr>
          <w:rFonts w:ascii="Times New Roman" w:hAnsi="Times New Roman"/>
          <w:i w:val="0"/>
          <w:color w:val="000000"/>
          <w:sz w:val="26"/>
          <w:szCs w:val="26"/>
        </w:rPr>
      </w:pPr>
      <w:bookmarkStart w:id="32" w:name="_Toc184042676"/>
      <w:r w:rsidRPr="0034451F">
        <w:rPr>
          <w:rFonts w:ascii="Times New Roman" w:hAnsi="Times New Roman"/>
          <w:i w:val="0"/>
          <w:color w:val="000000"/>
          <w:sz w:val="26"/>
          <w:szCs w:val="26"/>
        </w:rPr>
        <w:t>1</w:t>
      </w:r>
      <w:r w:rsidRPr="0034451F">
        <w:rPr>
          <w:rFonts w:ascii="Times New Roman" w:hAnsi="Times New Roman"/>
          <w:i w:val="0"/>
          <w:color w:val="000000"/>
          <w:sz w:val="26"/>
          <w:szCs w:val="26"/>
          <w:lang w:val="vi-VN"/>
        </w:rPr>
        <w:t xml:space="preserve">. </w:t>
      </w:r>
      <w:r w:rsidR="00142738" w:rsidRPr="0034451F">
        <w:rPr>
          <w:rFonts w:ascii="Times New Roman" w:hAnsi="Times New Roman"/>
          <w:i w:val="0"/>
          <w:color w:val="000000"/>
          <w:sz w:val="26"/>
          <w:szCs w:val="26"/>
        </w:rPr>
        <w:t>Tổng quan</w:t>
      </w:r>
      <w:bookmarkEnd w:id="32"/>
    </w:p>
    <w:p w14:paraId="1F0AB0D0" w14:textId="77777777" w:rsidR="00227AC0" w:rsidRDefault="00142738" w:rsidP="00227AC0">
      <w:pPr>
        <w:spacing w:before="6" w:after="6" w:line="360" w:lineRule="auto"/>
        <w:ind w:firstLine="720"/>
        <w:rPr>
          <w:color w:val="000000"/>
        </w:rPr>
      </w:pPr>
      <w:r>
        <w:rPr>
          <w:color w:val="000000"/>
        </w:rPr>
        <w:t>Để thực hiện thử nghiệm và đánh giá kết quả, nhóm sử dụng số thông tin về cấu hình máy, nền tảng lập trình, thư viện và phương pháp đánh giá kết quả như sau:</w:t>
      </w:r>
    </w:p>
    <w:p w14:paraId="782DEA4F" w14:textId="77777777" w:rsidR="00142738" w:rsidRDefault="00142738" w:rsidP="00227AC0">
      <w:pPr>
        <w:spacing w:before="6" w:after="6" w:line="360" w:lineRule="auto"/>
        <w:ind w:firstLine="720"/>
        <w:rPr>
          <w:color w:val="000000"/>
        </w:rPr>
      </w:pPr>
      <w:r>
        <w:rPr>
          <w:color w:val="000000"/>
        </w:rPr>
        <w:t>Cấu hình máy:</w:t>
      </w:r>
    </w:p>
    <w:p w14:paraId="1482D53C" w14:textId="5A393681" w:rsidR="00142738" w:rsidRPr="00227AC0" w:rsidRDefault="00142738" w:rsidP="004E302C">
      <w:pPr>
        <w:pStyle w:val="ListParagraph"/>
        <w:numPr>
          <w:ilvl w:val="1"/>
          <w:numId w:val="6"/>
        </w:numPr>
        <w:spacing w:before="6" w:after="6" w:line="360" w:lineRule="auto"/>
        <w:rPr>
          <w:color w:val="000000"/>
          <w:sz w:val="26"/>
          <w:szCs w:val="26"/>
        </w:rPr>
      </w:pPr>
      <w:r w:rsidRPr="00227AC0">
        <w:rPr>
          <w:color w:val="000000"/>
          <w:sz w:val="26"/>
          <w:szCs w:val="26"/>
        </w:rPr>
        <w:t xml:space="preserve">Hệ điều hành: </w:t>
      </w:r>
      <w:r w:rsidR="009C2F11">
        <w:rPr>
          <w:color w:val="000000"/>
          <w:sz w:val="26"/>
          <w:szCs w:val="26"/>
        </w:rPr>
        <w:t>Windows 10 pro</w:t>
      </w:r>
      <w:r w:rsidRPr="00227AC0">
        <w:rPr>
          <w:color w:val="000000"/>
          <w:sz w:val="26"/>
          <w:szCs w:val="26"/>
        </w:rPr>
        <w:t>.</w:t>
      </w:r>
    </w:p>
    <w:p w14:paraId="7A3B0E13" w14:textId="77777777" w:rsidR="00142738" w:rsidRPr="00227AC0" w:rsidRDefault="00142738" w:rsidP="004E302C">
      <w:pPr>
        <w:pStyle w:val="ListParagraph"/>
        <w:numPr>
          <w:ilvl w:val="1"/>
          <w:numId w:val="6"/>
        </w:numPr>
        <w:spacing w:before="6" w:after="6" w:line="360" w:lineRule="auto"/>
        <w:rPr>
          <w:color w:val="000000"/>
          <w:sz w:val="26"/>
          <w:szCs w:val="26"/>
        </w:rPr>
      </w:pPr>
      <w:r w:rsidRPr="00227AC0">
        <w:rPr>
          <w:color w:val="000000"/>
          <w:sz w:val="26"/>
          <w:szCs w:val="26"/>
        </w:rPr>
        <w:t>Bộ vi xử lý (CPU):  Intel Core i5-6300U.</w:t>
      </w:r>
    </w:p>
    <w:p w14:paraId="4697E058" w14:textId="77777777" w:rsidR="00142738" w:rsidRPr="00227AC0" w:rsidRDefault="00142738" w:rsidP="004E302C">
      <w:pPr>
        <w:pStyle w:val="ListParagraph"/>
        <w:numPr>
          <w:ilvl w:val="1"/>
          <w:numId w:val="6"/>
        </w:numPr>
        <w:spacing w:before="6" w:after="6" w:line="360" w:lineRule="auto"/>
        <w:rPr>
          <w:color w:val="000000"/>
          <w:sz w:val="26"/>
          <w:szCs w:val="26"/>
        </w:rPr>
      </w:pPr>
      <w:r w:rsidRPr="00227AC0">
        <w:rPr>
          <w:color w:val="000000"/>
          <w:sz w:val="26"/>
          <w:szCs w:val="26"/>
        </w:rPr>
        <w:t>Bộ nhớ RAM: 16GB DDR4.</w:t>
      </w:r>
    </w:p>
    <w:p w14:paraId="4B866A1B" w14:textId="77777777" w:rsidR="00142738" w:rsidRPr="00227AC0" w:rsidRDefault="00142738" w:rsidP="004E302C">
      <w:pPr>
        <w:pStyle w:val="ListParagraph"/>
        <w:numPr>
          <w:ilvl w:val="1"/>
          <w:numId w:val="6"/>
        </w:numPr>
        <w:spacing w:before="6" w:after="6" w:line="360" w:lineRule="auto"/>
        <w:rPr>
          <w:color w:val="000000"/>
          <w:sz w:val="26"/>
          <w:szCs w:val="26"/>
        </w:rPr>
      </w:pPr>
      <w:r w:rsidRPr="00227AC0">
        <w:rPr>
          <w:color w:val="000000"/>
          <w:sz w:val="26"/>
          <w:szCs w:val="26"/>
        </w:rPr>
        <w:t>Bộ xử lý đồ họa (GPU) : Không có.</w:t>
      </w:r>
    </w:p>
    <w:p w14:paraId="7EA17B5A" w14:textId="77777777" w:rsidR="00142738" w:rsidRDefault="00142738" w:rsidP="00227AC0">
      <w:pPr>
        <w:spacing w:before="6" w:after="6" w:line="360" w:lineRule="auto"/>
        <w:ind w:firstLine="720"/>
        <w:rPr>
          <w:color w:val="000000"/>
        </w:rPr>
      </w:pPr>
      <w:r>
        <w:rPr>
          <w:color w:val="000000"/>
        </w:rPr>
        <w:t>Nền tảng lập trình: Python 3.11. Thư viện và framework: Scikit-learn (v0.24.1), TensorFlow (v2.5.0), Pandas (v1.2.4), NumPy (v1.20.3). Mã nguồn được tổ chức thành các tệp và thư mục riêng biệt cho từng phần của quy trình như: thu thập dữ liệu, tiền xử lý, huấn luyện mô hình và đánh giá.</w:t>
      </w:r>
    </w:p>
    <w:p w14:paraId="14061AF8" w14:textId="77777777" w:rsidR="00142738" w:rsidRDefault="00142738" w:rsidP="00227AC0">
      <w:pPr>
        <w:spacing w:before="6" w:after="6" w:line="360" w:lineRule="auto"/>
        <w:ind w:firstLine="720"/>
        <w:rPr>
          <w:color w:val="000000"/>
        </w:rPr>
      </w:pPr>
      <w:r>
        <w:rPr>
          <w:color w:val="000000"/>
        </w:rPr>
        <w:t>Phương pháp đánh giá kết quả: F1-measure được tính bằng trung bình điều hòa của độ chính xác và độ nhớ lại. Đây là một phép đo tổng hợp của độ chính xác và độ nhớ lại của mô hình. Độ chính xác (Accuracy) tỉ lệ giữa số lượng dự đoán đúng và tổng số mẫu trong tập dữ liệu kiểm tra. Precision và Recall: Precision đo lường tỉ lệ các dự đoán dương tính mà thực sự là dương tính, trong khi Recall đo lường tỉ lệ các dự đoán dương tính so với tất cả các trường hợp dương tính trong tập dữ liệu.</w:t>
      </w:r>
    </w:p>
    <w:p w14:paraId="49454587" w14:textId="77777777" w:rsidR="00142738" w:rsidRDefault="00142738" w:rsidP="00227AC0">
      <w:pPr>
        <w:spacing w:before="6" w:after="6" w:line="360" w:lineRule="auto"/>
        <w:ind w:firstLine="720"/>
        <w:rPr>
          <w:color w:val="000000"/>
        </w:rPr>
      </w:pPr>
      <w:r>
        <w:rPr>
          <w:color w:val="000000"/>
        </w:rPr>
        <w:t>Thông tin này giúp định rõ hơn về môi trường và điều kiện mà thử nghiệm được thực hiện, từ đó tạo ra kết quả đánh giá có tính khả thi và thực tế.</w:t>
      </w:r>
    </w:p>
    <w:p w14:paraId="0189370B" w14:textId="77777777" w:rsidR="00142738" w:rsidRPr="00DD7C8F" w:rsidRDefault="00DD7C8F" w:rsidP="00DD7C8F">
      <w:pPr>
        <w:pStyle w:val="Heading2"/>
        <w:jc w:val="both"/>
        <w:rPr>
          <w:rFonts w:ascii="Times New Roman" w:hAnsi="Times New Roman"/>
          <w:bCs w:val="0"/>
          <w:i w:val="0"/>
          <w:color w:val="000000"/>
          <w:sz w:val="26"/>
          <w:szCs w:val="26"/>
        </w:rPr>
      </w:pPr>
      <w:bookmarkStart w:id="33" w:name="_Toc184042677"/>
      <w:r w:rsidRPr="00DD7C8F">
        <w:rPr>
          <w:rFonts w:ascii="Times New Roman" w:hAnsi="Times New Roman"/>
          <w:i w:val="0"/>
          <w:color w:val="000000"/>
          <w:sz w:val="26"/>
          <w:szCs w:val="26"/>
        </w:rPr>
        <w:t>2</w:t>
      </w:r>
      <w:r w:rsidRPr="00DD7C8F">
        <w:rPr>
          <w:rFonts w:ascii="Times New Roman" w:hAnsi="Times New Roman"/>
          <w:i w:val="0"/>
          <w:color w:val="000000"/>
          <w:sz w:val="26"/>
          <w:szCs w:val="26"/>
          <w:lang w:val="vi-VN"/>
        </w:rPr>
        <w:t xml:space="preserve">. </w:t>
      </w:r>
      <w:r w:rsidR="00142738" w:rsidRPr="00DD7C8F">
        <w:rPr>
          <w:rFonts w:ascii="Times New Roman" w:hAnsi="Times New Roman"/>
          <w:i w:val="0"/>
          <w:color w:val="000000"/>
          <w:sz w:val="26"/>
          <w:szCs w:val="26"/>
        </w:rPr>
        <w:t>Triển khai thực nghiệm</w:t>
      </w:r>
      <w:bookmarkEnd w:id="33"/>
    </w:p>
    <w:p w14:paraId="08116329" w14:textId="77777777" w:rsidR="00142738" w:rsidRDefault="00142738" w:rsidP="00A066C5">
      <w:pPr>
        <w:spacing w:before="120" w:line="360" w:lineRule="auto"/>
        <w:ind w:firstLine="720"/>
        <w:rPr>
          <w:bCs/>
          <w:color w:val="000000"/>
        </w:rPr>
      </w:pPr>
      <w:r>
        <w:rPr>
          <w:bCs/>
          <w:color w:val="000000"/>
        </w:rPr>
        <w:t>Triển khai thử nghiệm hệ thống theo các kịch bản sau đây:</w:t>
      </w:r>
    </w:p>
    <w:tbl>
      <w:tblPr>
        <w:tblW w:w="0" w:type="auto"/>
        <w:tblInd w:w="392" w:type="dxa"/>
        <w:tblLayout w:type="fixed"/>
        <w:tblLook w:val="0000" w:firstRow="0" w:lastRow="0" w:firstColumn="0" w:lastColumn="0" w:noHBand="0" w:noVBand="0"/>
      </w:tblPr>
      <w:tblGrid>
        <w:gridCol w:w="850"/>
        <w:gridCol w:w="1985"/>
        <w:gridCol w:w="2348"/>
        <w:gridCol w:w="1800"/>
        <w:gridCol w:w="1805"/>
      </w:tblGrid>
      <w:tr w:rsidR="00142738" w14:paraId="5734A488" w14:textId="77777777" w:rsidTr="00D14024">
        <w:tc>
          <w:tcPr>
            <w:tcW w:w="85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1E15DE49" w14:textId="77777777" w:rsidR="00142738" w:rsidRPr="00971100" w:rsidRDefault="00181C2F" w:rsidP="00971100">
            <w:pPr>
              <w:spacing w:before="120" w:line="360" w:lineRule="auto"/>
              <w:ind w:firstLine="0"/>
              <w:jc w:val="center"/>
              <w:rPr>
                <w:b/>
              </w:rPr>
            </w:pPr>
            <w:r w:rsidRPr="00971100">
              <w:rPr>
                <w:b/>
                <w:bCs/>
                <w:color w:val="000000"/>
              </w:rPr>
              <w:t>S</w:t>
            </w:r>
            <w:r w:rsidR="00142738" w:rsidRPr="00971100">
              <w:rPr>
                <w:b/>
                <w:bCs/>
                <w:color w:val="000000"/>
              </w:rPr>
              <w:t>TT</w:t>
            </w:r>
          </w:p>
        </w:tc>
        <w:tc>
          <w:tcPr>
            <w:tcW w:w="1985"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47FD52F3" w14:textId="77777777" w:rsidR="00142738" w:rsidRPr="00971100" w:rsidRDefault="00142738" w:rsidP="00971100">
            <w:pPr>
              <w:spacing w:before="120" w:line="360" w:lineRule="auto"/>
              <w:ind w:firstLine="0"/>
              <w:jc w:val="center"/>
              <w:rPr>
                <w:b/>
              </w:rPr>
            </w:pPr>
            <w:r w:rsidRPr="00971100">
              <w:rPr>
                <w:b/>
                <w:bCs/>
                <w:color w:val="000000"/>
              </w:rPr>
              <w:t>Tân tập dữ liệu</w:t>
            </w:r>
          </w:p>
        </w:tc>
        <w:tc>
          <w:tcPr>
            <w:tcW w:w="2348"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C640DDA" w14:textId="77777777" w:rsidR="00142738" w:rsidRPr="00971100" w:rsidRDefault="00142738" w:rsidP="00971100">
            <w:pPr>
              <w:spacing w:before="120" w:line="360" w:lineRule="auto"/>
              <w:ind w:firstLine="0"/>
              <w:jc w:val="center"/>
              <w:rPr>
                <w:b/>
              </w:rPr>
            </w:pPr>
            <w:r w:rsidRPr="00971100">
              <w:rPr>
                <w:b/>
                <w:bCs/>
                <w:color w:val="000000"/>
              </w:rPr>
              <w:t>Số lượng training</w:t>
            </w:r>
          </w:p>
        </w:tc>
        <w:tc>
          <w:tcPr>
            <w:tcW w:w="180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057456FD" w14:textId="77777777" w:rsidR="00142738" w:rsidRPr="00971100" w:rsidRDefault="00142738" w:rsidP="00971100">
            <w:pPr>
              <w:spacing w:before="120" w:line="360" w:lineRule="auto"/>
              <w:ind w:firstLine="0"/>
              <w:jc w:val="center"/>
              <w:rPr>
                <w:b/>
              </w:rPr>
            </w:pPr>
            <w:r w:rsidRPr="00971100">
              <w:rPr>
                <w:b/>
                <w:bCs/>
                <w:color w:val="000000"/>
              </w:rPr>
              <w:t>Số lượng validation</w:t>
            </w:r>
          </w:p>
        </w:tc>
        <w:tc>
          <w:tcPr>
            <w:tcW w:w="1805"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B39E5E0" w14:textId="77777777" w:rsidR="00142738" w:rsidRPr="00971100" w:rsidRDefault="00142738" w:rsidP="00971100">
            <w:pPr>
              <w:spacing w:before="120" w:line="360" w:lineRule="auto"/>
              <w:ind w:firstLine="0"/>
              <w:jc w:val="center"/>
              <w:rPr>
                <w:b/>
              </w:rPr>
            </w:pPr>
            <w:r w:rsidRPr="00971100">
              <w:rPr>
                <w:b/>
                <w:bCs/>
                <w:color w:val="000000"/>
              </w:rPr>
              <w:t>Số lượng test</w:t>
            </w:r>
          </w:p>
        </w:tc>
      </w:tr>
      <w:tr w:rsidR="00142738" w14:paraId="49754AC3" w14:textId="77777777" w:rsidTr="00971100">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998CD4D" w14:textId="77777777" w:rsidR="00142738" w:rsidRPr="00971100" w:rsidRDefault="00142738" w:rsidP="00971100">
            <w:pPr>
              <w:spacing w:before="120" w:line="360" w:lineRule="auto"/>
              <w:ind w:firstLine="0"/>
              <w:jc w:val="center"/>
            </w:pPr>
            <w:r w:rsidRPr="00971100">
              <w:rPr>
                <w:bCs/>
                <w:color w:val="000000"/>
              </w:rPr>
              <w:lastRenderedPageBreak/>
              <w:t>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608B8ED" w14:textId="77777777" w:rsidR="00142738" w:rsidRDefault="00142738" w:rsidP="00971100">
            <w:pPr>
              <w:tabs>
                <w:tab w:val="left" w:pos="426"/>
              </w:tabs>
              <w:spacing w:line="360" w:lineRule="auto"/>
              <w:ind w:firstLine="0"/>
              <w:jc w:val="left"/>
            </w:pPr>
            <w:r>
              <w:rPr>
                <w:bCs/>
                <w:color w:val="000000"/>
              </w:rPr>
              <w:t>NSL-KDD, khoảng 0.2 triệu mẫu.</w:t>
            </w:r>
          </w:p>
        </w:tc>
        <w:tc>
          <w:tcPr>
            <w:tcW w:w="2348" w:type="dxa"/>
            <w:tcBorders>
              <w:top w:val="single" w:sz="4" w:space="0" w:color="000000"/>
              <w:left w:val="single" w:sz="4" w:space="0" w:color="000000"/>
              <w:bottom w:val="single" w:sz="4" w:space="0" w:color="000000"/>
              <w:right w:val="single" w:sz="4" w:space="0" w:color="000000"/>
            </w:tcBorders>
            <w:shd w:val="clear" w:color="auto" w:fill="auto"/>
          </w:tcPr>
          <w:p w14:paraId="67AB072E" w14:textId="77777777" w:rsidR="00142738" w:rsidRDefault="00142738" w:rsidP="00971100">
            <w:pPr>
              <w:snapToGrid w:val="0"/>
              <w:spacing w:before="120" w:line="360" w:lineRule="auto"/>
              <w:jc w:val="left"/>
            </w:pPr>
            <w:r>
              <w:rPr>
                <w:bCs/>
                <w:color w:val="000000"/>
              </w:rPr>
              <w:t>125973</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273F5A8F" w14:textId="77777777" w:rsidR="00142738" w:rsidRDefault="00142738" w:rsidP="00971100">
            <w:pPr>
              <w:snapToGrid w:val="0"/>
              <w:spacing w:before="120" w:line="360" w:lineRule="auto"/>
              <w:ind w:firstLine="0"/>
              <w:jc w:val="left"/>
            </w:pPr>
            <w:r>
              <w:rPr>
                <w:bCs/>
                <w:color w:val="000000"/>
              </w:rPr>
              <w:t>(125973, 122)</w:t>
            </w:r>
          </w:p>
        </w:tc>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481FA8A" w14:textId="77777777" w:rsidR="00142738" w:rsidRDefault="00142738" w:rsidP="00971100">
            <w:pPr>
              <w:snapToGrid w:val="0"/>
              <w:spacing w:before="120" w:line="360" w:lineRule="auto"/>
              <w:ind w:firstLine="0"/>
              <w:jc w:val="left"/>
            </w:pPr>
            <w:r>
              <w:rPr>
                <w:bCs/>
                <w:color w:val="000000"/>
              </w:rPr>
              <w:t>22544</w:t>
            </w:r>
          </w:p>
        </w:tc>
      </w:tr>
    </w:tbl>
    <w:p w14:paraId="33C1F162" w14:textId="77777777" w:rsidR="007801E8" w:rsidRPr="007801E8" w:rsidRDefault="007801E8" w:rsidP="007801E8">
      <w:pPr>
        <w:keepNext/>
        <w:tabs>
          <w:tab w:val="left" w:pos="1069"/>
        </w:tabs>
        <w:spacing w:before="120" w:line="360" w:lineRule="auto"/>
        <w:ind w:firstLine="0"/>
        <w:jc w:val="center"/>
        <w:rPr>
          <w:bCs/>
          <w:i/>
          <w:color w:val="000000"/>
          <w:lang w:val="vi-VN"/>
        </w:rPr>
      </w:pPr>
      <w:bookmarkStart w:id="34" w:name="_Toc184040022"/>
      <w:r w:rsidRPr="007801E8">
        <w:rPr>
          <w:i/>
        </w:rPr>
        <w:t xml:space="preserve">Bảng </w:t>
      </w:r>
      <w:r w:rsidRPr="007801E8">
        <w:rPr>
          <w:i/>
        </w:rPr>
        <w:fldChar w:fldCharType="begin"/>
      </w:r>
      <w:r w:rsidRPr="007801E8">
        <w:rPr>
          <w:i/>
        </w:rPr>
        <w:instrText xml:space="preserve"> SEQ Table \* ARABIC </w:instrText>
      </w:r>
      <w:r w:rsidRPr="007801E8">
        <w:rPr>
          <w:i/>
        </w:rPr>
        <w:fldChar w:fldCharType="separate"/>
      </w:r>
      <w:r w:rsidR="00D14024">
        <w:rPr>
          <w:i/>
          <w:noProof/>
        </w:rPr>
        <w:t>1</w:t>
      </w:r>
      <w:r w:rsidRPr="007801E8">
        <w:rPr>
          <w:i/>
        </w:rPr>
        <w:fldChar w:fldCharType="end"/>
      </w:r>
      <w:r w:rsidRPr="007801E8">
        <w:rPr>
          <w:i/>
          <w:lang w:val="vi-VN"/>
        </w:rPr>
        <w:t>. Bảng triển khai hệ thống theo kịch bản</w:t>
      </w:r>
      <w:bookmarkEnd w:id="34"/>
    </w:p>
    <w:p w14:paraId="32560E93" w14:textId="77777777" w:rsidR="00142738" w:rsidRPr="00F31DE3" w:rsidRDefault="007801E8" w:rsidP="00A066C5">
      <w:pPr>
        <w:tabs>
          <w:tab w:val="left" w:pos="1069"/>
        </w:tabs>
        <w:spacing w:before="120" w:line="360" w:lineRule="auto"/>
        <w:ind w:firstLine="0"/>
        <w:rPr>
          <w:bCs/>
          <w:color w:val="000000"/>
        </w:rPr>
      </w:pPr>
      <w:r>
        <w:rPr>
          <w:bCs/>
          <w:color w:val="000000"/>
        </w:rPr>
        <w:tab/>
      </w:r>
      <w:r w:rsidR="00142738">
        <w:rPr>
          <w:bCs/>
          <w:color w:val="000000"/>
        </w:rPr>
        <w:t>Bảng phân loại:</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3113"/>
        <w:gridCol w:w="2946"/>
      </w:tblGrid>
      <w:tr w:rsidR="00142738" w:rsidRPr="007766A1" w14:paraId="6F664670" w14:textId="77777777" w:rsidTr="00D14024">
        <w:trPr>
          <w:trHeight w:val="551"/>
        </w:trPr>
        <w:tc>
          <w:tcPr>
            <w:tcW w:w="2977" w:type="dxa"/>
            <w:tcBorders>
              <w:tl2br w:val="single" w:sz="4" w:space="0" w:color="auto"/>
            </w:tcBorders>
            <w:shd w:val="clear" w:color="auto" w:fill="B4C6E7" w:themeFill="accent1" w:themeFillTint="66"/>
          </w:tcPr>
          <w:p w14:paraId="2A79EC4E" w14:textId="77777777" w:rsidR="00971100" w:rsidRPr="00971100" w:rsidRDefault="00971100" w:rsidP="00971100">
            <w:pPr>
              <w:tabs>
                <w:tab w:val="right" w:pos="2675"/>
              </w:tabs>
              <w:spacing w:before="120" w:line="360" w:lineRule="auto"/>
              <w:ind w:firstLine="0"/>
              <w:jc w:val="center"/>
              <w:rPr>
                <w:b/>
                <w:bCs/>
                <w:color w:val="000000"/>
                <w:lang w:val="vi-VN"/>
              </w:rPr>
            </w:pPr>
            <w:r w:rsidRPr="00971100">
              <w:rPr>
                <w:b/>
                <w:bCs/>
                <w:color w:val="000000"/>
                <w:lang w:val="vi-VN"/>
              </w:rPr>
              <w:t xml:space="preserve">                 </w:t>
            </w:r>
            <w:r w:rsidRPr="00971100">
              <w:rPr>
                <w:b/>
                <w:bCs/>
                <w:color w:val="000000"/>
              </w:rPr>
              <w:t>Dự</w:t>
            </w:r>
            <w:r w:rsidRPr="00971100">
              <w:rPr>
                <w:b/>
                <w:bCs/>
                <w:color w:val="000000"/>
                <w:lang w:val="vi-VN"/>
              </w:rPr>
              <w:t xml:space="preserve"> đoán</w:t>
            </w:r>
          </w:p>
          <w:p w14:paraId="226B2A14" w14:textId="77777777" w:rsidR="00142738" w:rsidRPr="00971100" w:rsidRDefault="00142738" w:rsidP="00971100">
            <w:pPr>
              <w:tabs>
                <w:tab w:val="right" w:pos="2675"/>
              </w:tabs>
              <w:spacing w:before="120" w:line="360" w:lineRule="auto"/>
              <w:ind w:firstLine="0"/>
              <w:rPr>
                <w:b/>
                <w:bCs/>
                <w:color w:val="000000"/>
              </w:rPr>
            </w:pPr>
            <w:r w:rsidRPr="00971100">
              <w:rPr>
                <w:b/>
                <w:bCs/>
                <w:color w:val="000000"/>
              </w:rPr>
              <w:t>Thực tế</w:t>
            </w:r>
            <w:r w:rsidR="00971100" w:rsidRPr="00971100">
              <w:rPr>
                <w:b/>
                <w:bCs/>
                <w:color w:val="000000"/>
                <w:lang w:val="vi-VN"/>
              </w:rPr>
              <w:t xml:space="preserve">            </w:t>
            </w:r>
          </w:p>
        </w:tc>
        <w:tc>
          <w:tcPr>
            <w:tcW w:w="3199" w:type="dxa"/>
            <w:shd w:val="clear" w:color="auto" w:fill="B4C6E7" w:themeFill="accent1" w:themeFillTint="66"/>
          </w:tcPr>
          <w:p w14:paraId="043A0E85" w14:textId="77777777" w:rsidR="00142738" w:rsidRPr="00971100" w:rsidRDefault="00142738" w:rsidP="00971100">
            <w:pPr>
              <w:spacing w:before="120" w:line="360" w:lineRule="auto"/>
              <w:ind w:firstLine="0"/>
              <w:jc w:val="center"/>
              <w:rPr>
                <w:b/>
                <w:bCs/>
                <w:color w:val="000000"/>
              </w:rPr>
            </w:pPr>
            <w:r w:rsidRPr="00971100">
              <w:rPr>
                <w:b/>
                <w:bCs/>
                <w:color w:val="000000"/>
              </w:rPr>
              <w:t>Dương tính</w:t>
            </w:r>
          </w:p>
        </w:tc>
        <w:tc>
          <w:tcPr>
            <w:tcW w:w="3038" w:type="dxa"/>
            <w:shd w:val="clear" w:color="auto" w:fill="B4C6E7" w:themeFill="accent1" w:themeFillTint="66"/>
          </w:tcPr>
          <w:p w14:paraId="424BC235" w14:textId="77777777" w:rsidR="00142738" w:rsidRPr="00971100" w:rsidRDefault="00142738" w:rsidP="00971100">
            <w:pPr>
              <w:spacing w:before="120" w:line="360" w:lineRule="auto"/>
              <w:ind w:firstLine="0"/>
              <w:jc w:val="center"/>
              <w:rPr>
                <w:b/>
                <w:bCs/>
                <w:color w:val="000000"/>
              </w:rPr>
            </w:pPr>
            <w:r w:rsidRPr="00971100">
              <w:rPr>
                <w:b/>
                <w:bCs/>
                <w:color w:val="000000"/>
              </w:rPr>
              <w:t>Âm tính</w:t>
            </w:r>
          </w:p>
        </w:tc>
      </w:tr>
      <w:tr w:rsidR="00142738" w:rsidRPr="007766A1" w14:paraId="1EEE83F0" w14:textId="77777777" w:rsidTr="00361E1D">
        <w:tc>
          <w:tcPr>
            <w:tcW w:w="2977" w:type="dxa"/>
            <w:shd w:val="clear" w:color="auto" w:fill="auto"/>
          </w:tcPr>
          <w:p w14:paraId="41A93910" w14:textId="77777777" w:rsidR="00142738" w:rsidRPr="007766A1" w:rsidRDefault="00142738" w:rsidP="00971100">
            <w:pPr>
              <w:spacing w:before="120" w:line="360" w:lineRule="auto"/>
              <w:ind w:firstLine="0"/>
              <w:jc w:val="center"/>
              <w:rPr>
                <w:bCs/>
                <w:color w:val="000000"/>
              </w:rPr>
            </w:pPr>
            <w:r w:rsidRPr="007766A1">
              <w:rPr>
                <w:bCs/>
                <w:color w:val="000000"/>
              </w:rPr>
              <w:t>Dương tính</w:t>
            </w:r>
          </w:p>
        </w:tc>
        <w:tc>
          <w:tcPr>
            <w:tcW w:w="3199" w:type="dxa"/>
            <w:shd w:val="clear" w:color="auto" w:fill="auto"/>
          </w:tcPr>
          <w:p w14:paraId="13FEF6C1" w14:textId="77777777" w:rsidR="00142738" w:rsidRPr="007766A1" w:rsidRDefault="00142738" w:rsidP="00971100">
            <w:pPr>
              <w:spacing w:before="120" w:line="360" w:lineRule="auto"/>
              <w:ind w:firstLine="0"/>
              <w:jc w:val="center"/>
              <w:rPr>
                <w:bCs/>
                <w:color w:val="000000"/>
              </w:rPr>
            </w:pPr>
            <w:r w:rsidRPr="007766A1">
              <w:rPr>
                <w:bCs/>
                <w:color w:val="000000"/>
              </w:rPr>
              <w:t>TP</w:t>
            </w:r>
          </w:p>
        </w:tc>
        <w:tc>
          <w:tcPr>
            <w:tcW w:w="3038" w:type="dxa"/>
            <w:shd w:val="clear" w:color="auto" w:fill="auto"/>
          </w:tcPr>
          <w:p w14:paraId="374CF8B8" w14:textId="77777777" w:rsidR="00142738" w:rsidRPr="007766A1" w:rsidRDefault="00142738" w:rsidP="00971100">
            <w:pPr>
              <w:spacing w:before="120" w:line="360" w:lineRule="auto"/>
              <w:ind w:firstLine="0"/>
              <w:jc w:val="center"/>
              <w:rPr>
                <w:bCs/>
                <w:color w:val="000000"/>
              </w:rPr>
            </w:pPr>
            <w:r w:rsidRPr="007766A1">
              <w:rPr>
                <w:bCs/>
                <w:color w:val="000000"/>
              </w:rPr>
              <w:t>FP</w:t>
            </w:r>
          </w:p>
        </w:tc>
      </w:tr>
      <w:tr w:rsidR="00142738" w:rsidRPr="007766A1" w14:paraId="6B88A0E0" w14:textId="77777777" w:rsidTr="00361E1D">
        <w:tc>
          <w:tcPr>
            <w:tcW w:w="2977" w:type="dxa"/>
            <w:shd w:val="clear" w:color="auto" w:fill="auto"/>
          </w:tcPr>
          <w:p w14:paraId="3F48408A" w14:textId="77777777" w:rsidR="00142738" w:rsidRPr="007766A1" w:rsidRDefault="00142738" w:rsidP="00971100">
            <w:pPr>
              <w:spacing w:before="120" w:line="360" w:lineRule="auto"/>
              <w:ind w:firstLine="0"/>
              <w:jc w:val="center"/>
              <w:rPr>
                <w:bCs/>
                <w:color w:val="000000"/>
              </w:rPr>
            </w:pPr>
            <w:r w:rsidRPr="007766A1">
              <w:rPr>
                <w:bCs/>
                <w:color w:val="000000"/>
              </w:rPr>
              <w:t>Âm tính</w:t>
            </w:r>
          </w:p>
        </w:tc>
        <w:tc>
          <w:tcPr>
            <w:tcW w:w="3199" w:type="dxa"/>
            <w:shd w:val="clear" w:color="auto" w:fill="auto"/>
          </w:tcPr>
          <w:p w14:paraId="51E0CA5E" w14:textId="77777777" w:rsidR="00142738" w:rsidRPr="007766A1" w:rsidRDefault="00142738" w:rsidP="00971100">
            <w:pPr>
              <w:spacing w:before="120" w:line="360" w:lineRule="auto"/>
              <w:ind w:firstLine="0"/>
              <w:jc w:val="center"/>
              <w:rPr>
                <w:bCs/>
                <w:color w:val="000000"/>
              </w:rPr>
            </w:pPr>
            <w:r w:rsidRPr="007766A1">
              <w:rPr>
                <w:bCs/>
                <w:color w:val="000000"/>
              </w:rPr>
              <w:t>FN</w:t>
            </w:r>
          </w:p>
        </w:tc>
        <w:tc>
          <w:tcPr>
            <w:tcW w:w="3038" w:type="dxa"/>
            <w:shd w:val="clear" w:color="auto" w:fill="auto"/>
          </w:tcPr>
          <w:p w14:paraId="37C068FE" w14:textId="77777777" w:rsidR="00142738" w:rsidRPr="007766A1" w:rsidRDefault="00142738" w:rsidP="00971100">
            <w:pPr>
              <w:spacing w:before="120" w:line="360" w:lineRule="auto"/>
              <w:ind w:firstLine="0"/>
              <w:jc w:val="center"/>
              <w:rPr>
                <w:bCs/>
                <w:color w:val="000000"/>
              </w:rPr>
            </w:pPr>
            <w:r w:rsidRPr="007766A1">
              <w:rPr>
                <w:bCs/>
                <w:color w:val="000000"/>
              </w:rPr>
              <w:t>TN</w:t>
            </w:r>
          </w:p>
        </w:tc>
      </w:tr>
    </w:tbl>
    <w:p w14:paraId="7390B1F3" w14:textId="77777777" w:rsidR="007801E8" w:rsidRDefault="007801E8" w:rsidP="007801E8">
      <w:pPr>
        <w:pStyle w:val="Caption"/>
        <w:ind w:left="720" w:firstLine="720"/>
        <w:jc w:val="center"/>
      </w:pPr>
      <w:bookmarkStart w:id="35" w:name="_Toc184040023"/>
      <w:r>
        <w:t xml:space="preserve">Bảng </w:t>
      </w:r>
      <w:r w:rsidR="00701427">
        <w:fldChar w:fldCharType="begin"/>
      </w:r>
      <w:r w:rsidR="00701427">
        <w:instrText xml:space="preserve"> SEQ Table \* ARABIC </w:instrText>
      </w:r>
      <w:r w:rsidR="00701427">
        <w:fldChar w:fldCharType="separate"/>
      </w:r>
      <w:r w:rsidR="00D14024">
        <w:rPr>
          <w:noProof/>
        </w:rPr>
        <w:t>2</w:t>
      </w:r>
      <w:r w:rsidR="00701427">
        <w:rPr>
          <w:noProof/>
        </w:rPr>
        <w:fldChar w:fldCharType="end"/>
      </w:r>
      <w:r>
        <w:rPr>
          <w:lang w:val="vi-VN"/>
        </w:rPr>
        <w:t xml:space="preserve">. </w:t>
      </w:r>
      <w:r w:rsidRPr="00B1289C">
        <w:rPr>
          <w:lang w:val="vi-VN"/>
        </w:rPr>
        <w:t>Bảng phân loại dự đoán</w:t>
      </w:r>
      <w:bookmarkEnd w:id="35"/>
    </w:p>
    <w:p w14:paraId="1107ABCB" w14:textId="77777777" w:rsidR="00142738" w:rsidRDefault="00142738" w:rsidP="00A066C5">
      <w:pPr>
        <w:spacing w:before="120" w:line="360" w:lineRule="auto"/>
        <w:ind w:firstLine="720"/>
        <w:rPr>
          <w:bCs/>
          <w:color w:val="000000"/>
        </w:rPr>
      </w:pPr>
      <w:r>
        <w:rPr>
          <w:bCs/>
          <w:color w:val="000000"/>
        </w:rPr>
        <w:t>Từ ma trận cơ bản này, ta có một số thuật ngữ như sau:</w:t>
      </w:r>
    </w:p>
    <w:p w14:paraId="6E564F9A" w14:textId="77777777" w:rsidR="00142738" w:rsidRPr="000F4332" w:rsidRDefault="00142738" w:rsidP="004E302C">
      <w:pPr>
        <w:pStyle w:val="ListParagraph"/>
        <w:numPr>
          <w:ilvl w:val="0"/>
          <w:numId w:val="7"/>
        </w:numPr>
        <w:spacing w:before="120" w:line="360" w:lineRule="auto"/>
        <w:rPr>
          <w:bCs/>
          <w:color w:val="000000"/>
          <w:sz w:val="26"/>
          <w:szCs w:val="26"/>
        </w:rPr>
      </w:pPr>
      <w:r w:rsidRPr="000F4332">
        <w:rPr>
          <w:bCs/>
          <w:color w:val="000000"/>
          <w:sz w:val="26"/>
          <w:szCs w:val="26"/>
        </w:rPr>
        <w:t>Positive (P): Tổng số ca dương tính thực tế.</w:t>
      </w:r>
    </w:p>
    <w:p w14:paraId="0038C461" w14:textId="77777777" w:rsidR="00142738" w:rsidRPr="000F4332" w:rsidRDefault="00142738" w:rsidP="004E302C">
      <w:pPr>
        <w:pStyle w:val="ListParagraph"/>
        <w:numPr>
          <w:ilvl w:val="0"/>
          <w:numId w:val="7"/>
        </w:numPr>
        <w:spacing w:before="120" w:line="360" w:lineRule="auto"/>
        <w:rPr>
          <w:bCs/>
          <w:color w:val="000000"/>
          <w:sz w:val="26"/>
          <w:szCs w:val="26"/>
        </w:rPr>
      </w:pPr>
      <w:r w:rsidRPr="000F4332">
        <w:rPr>
          <w:bCs/>
          <w:color w:val="000000"/>
          <w:sz w:val="26"/>
          <w:szCs w:val="26"/>
        </w:rPr>
        <w:t>Negative (N): Tổng số ca âm tính thực tế.</w:t>
      </w:r>
    </w:p>
    <w:p w14:paraId="1CD2736A" w14:textId="77777777" w:rsidR="00142738" w:rsidRPr="000F4332" w:rsidRDefault="00142738" w:rsidP="004E302C">
      <w:pPr>
        <w:pStyle w:val="ListParagraph"/>
        <w:numPr>
          <w:ilvl w:val="0"/>
          <w:numId w:val="7"/>
        </w:numPr>
        <w:spacing w:before="120" w:line="360" w:lineRule="auto"/>
        <w:rPr>
          <w:bCs/>
          <w:color w:val="000000"/>
          <w:sz w:val="26"/>
          <w:szCs w:val="26"/>
        </w:rPr>
      </w:pPr>
      <w:r w:rsidRPr="000F4332">
        <w:rPr>
          <w:bCs/>
          <w:color w:val="000000"/>
          <w:sz w:val="26"/>
          <w:szCs w:val="26"/>
        </w:rPr>
        <w:t>True positive (TP): Số các ca dự đoán dương tính đúng hay dương tính thật.</w:t>
      </w:r>
    </w:p>
    <w:p w14:paraId="50A2697F" w14:textId="77777777" w:rsidR="00142738" w:rsidRPr="000F4332" w:rsidRDefault="00142738" w:rsidP="004E302C">
      <w:pPr>
        <w:pStyle w:val="ListParagraph"/>
        <w:numPr>
          <w:ilvl w:val="0"/>
          <w:numId w:val="7"/>
        </w:numPr>
        <w:spacing w:before="120" w:line="360" w:lineRule="auto"/>
        <w:rPr>
          <w:bCs/>
          <w:color w:val="000000"/>
          <w:sz w:val="26"/>
          <w:szCs w:val="26"/>
        </w:rPr>
      </w:pPr>
      <w:r w:rsidRPr="000F4332">
        <w:rPr>
          <w:bCs/>
          <w:color w:val="000000"/>
          <w:sz w:val="26"/>
          <w:szCs w:val="26"/>
        </w:rPr>
        <w:t>True negative (TN): Số các ca dự đoán âm tính đúng hay âm tính thật.</w:t>
      </w:r>
    </w:p>
    <w:p w14:paraId="01B61A03" w14:textId="77777777" w:rsidR="00142738" w:rsidRPr="000F4332" w:rsidRDefault="00142738" w:rsidP="004E302C">
      <w:pPr>
        <w:pStyle w:val="ListParagraph"/>
        <w:numPr>
          <w:ilvl w:val="0"/>
          <w:numId w:val="7"/>
        </w:numPr>
        <w:spacing w:before="120" w:line="360" w:lineRule="auto"/>
        <w:rPr>
          <w:bCs/>
          <w:color w:val="000000"/>
          <w:sz w:val="26"/>
          <w:szCs w:val="26"/>
        </w:rPr>
      </w:pPr>
      <w:r w:rsidRPr="000F4332">
        <w:rPr>
          <w:bCs/>
          <w:color w:val="000000"/>
          <w:sz w:val="26"/>
          <w:szCs w:val="26"/>
        </w:rPr>
        <w:t>False positive (FP): Số các ca dự đoán dương tính sai hay dương tính giả.</w:t>
      </w:r>
    </w:p>
    <w:p w14:paraId="421095A5" w14:textId="77777777" w:rsidR="00142738" w:rsidRPr="000F4332" w:rsidRDefault="00142738" w:rsidP="004E302C">
      <w:pPr>
        <w:pStyle w:val="ListParagraph"/>
        <w:numPr>
          <w:ilvl w:val="0"/>
          <w:numId w:val="7"/>
        </w:numPr>
        <w:spacing w:before="120" w:line="360" w:lineRule="auto"/>
        <w:rPr>
          <w:bCs/>
          <w:color w:val="000000"/>
          <w:sz w:val="26"/>
          <w:szCs w:val="26"/>
        </w:rPr>
      </w:pPr>
      <w:r w:rsidRPr="000F4332">
        <w:rPr>
          <w:bCs/>
          <w:color w:val="000000"/>
          <w:sz w:val="26"/>
          <w:szCs w:val="26"/>
        </w:rPr>
        <w:t>False negative (FN): Số các ca dự đoán âm tính sai hay âm tính giả.</w:t>
      </w:r>
    </w:p>
    <w:p w14:paraId="1149A966" w14:textId="77777777" w:rsidR="00142738" w:rsidRDefault="00142738" w:rsidP="00A066C5">
      <w:pPr>
        <w:spacing w:line="360" w:lineRule="auto"/>
        <w:ind w:firstLine="720"/>
        <w:rPr>
          <w:color w:val="000000"/>
        </w:rPr>
      </w:pPr>
      <w:r>
        <w:rPr>
          <w:color w:val="000000"/>
        </w:rPr>
        <w:t>Với các thuật ngữ trên, ta có các chỉ số đánh giá sau:</w:t>
      </w:r>
    </w:p>
    <w:p w14:paraId="51F458FD" w14:textId="77777777" w:rsidR="00142738" w:rsidRDefault="00142738" w:rsidP="004E302C">
      <w:pPr>
        <w:numPr>
          <w:ilvl w:val="0"/>
          <w:numId w:val="5"/>
        </w:numPr>
        <w:suppressAutoHyphens/>
        <w:spacing w:after="0" w:line="360" w:lineRule="auto"/>
        <w:rPr>
          <w:color w:val="000000"/>
        </w:rPr>
      </w:pPr>
      <w:r>
        <w:rPr>
          <w:color w:val="000000"/>
        </w:rPr>
        <w:t>Độ chính xác (Accuracy):</w:t>
      </w:r>
    </w:p>
    <w:p w14:paraId="2606BED3" w14:textId="77777777" w:rsidR="00142738" w:rsidRPr="000F4332" w:rsidRDefault="00142738" w:rsidP="004E302C">
      <w:pPr>
        <w:pStyle w:val="ListParagraph"/>
        <w:numPr>
          <w:ilvl w:val="0"/>
          <w:numId w:val="8"/>
        </w:numPr>
        <w:spacing w:line="360" w:lineRule="auto"/>
        <w:rPr>
          <w:color w:val="000000"/>
          <w:sz w:val="26"/>
          <w:szCs w:val="26"/>
        </w:rPr>
      </w:pPr>
      <w:r w:rsidRPr="000F4332">
        <w:rPr>
          <w:color w:val="000000"/>
          <w:sz w:val="26"/>
          <w:szCs w:val="26"/>
        </w:rPr>
        <w:t>Acc = (TP+TN)/(P+N) = (TP+TN)/(TP+FP+TN+FN)</w:t>
      </w:r>
    </w:p>
    <w:p w14:paraId="6BD3611E" w14:textId="77777777" w:rsidR="00142738" w:rsidRDefault="00142738" w:rsidP="004E302C">
      <w:pPr>
        <w:numPr>
          <w:ilvl w:val="0"/>
          <w:numId w:val="5"/>
        </w:numPr>
        <w:suppressAutoHyphens/>
        <w:spacing w:after="0" w:line="360" w:lineRule="auto"/>
        <w:rPr>
          <w:color w:val="000000"/>
        </w:rPr>
      </w:pPr>
      <w:r>
        <w:rPr>
          <w:color w:val="000000"/>
        </w:rPr>
        <w:t>Tỷ lệ nhớ lại (Recall):</w:t>
      </w:r>
    </w:p>
    <w:p w14:paraId="2741AC25" w14:textId="77777777" w:rsidR="00142738" w:rsidRPr="000F4332" w:rsidRDefault="00142738" w:rsidP="004E302C">
      <w:pPr>
        <w:pStyle w:val="ListParagraph"/>
        <w:numPr>
          <w:ilvl w:val="0"/>
          <w:numId w:val="8"/>
        </w:numPr>
        <w:spacing w:line="360" w:lineRule="auto"/>
        <w:rPr>
          <w:color w:val="000000"/>
          <w:sz w:val="26"/>
          <w:szCs w:val="26"/>
        </w:rPr>
      </w:pPr>
      <w:r w:rsidRPr="000F4332">
        <w:rPr>
          <w:color w:val="000000"/>
          <w:sz w:val="26"/>
          <w:szCs w:val="26"/>
        </w:rPr>
        <w:t>Recall = TP/P = TP/(TP+FN)</w:t>
      </w:r>
    </w:p>
    <w:p w14:paraId="1D75BED1" w14:textId="77777777" w:rsidR="00142738" w:rsidRDefault="00142738" w:rsidP="004E302C">
      <w:pPr>
        <w:numPr>
          <w:ilvl w:val="0"/>
          <w:numId w:val="5"/>
        </w:numPr>
        <w:suppressAutoHyphens/>
        <w:spacing w:after="0" w:line="360" w:lineRule="auto"/>
        <w:rPr>
          <w:color w:val="000000"/>
        </w:rPr>
      </w:pPr>
      <w:r>
        <w:rPr>
          <w:color w:val="000000"/>
        </w:rPr>
        <w:t>Dự đoán tích cực (Precision):</w:t>
      </w:r>
    </w:p>
    <w:p w14:paraId="49261451" w14:textId="77777777" w:rsidR="00142738" w:rsidRPr="000F4332" w:rsidRDefault="00142738" w:rsidP="004E302C">
      <w:pPr>
        <w:pStyle w:val="ListParagraph"/>
        <w:numPr>
          <w:ilvl w:val="0"/>
          <w:numId w:val="8"/>
        </w:numPr>
        <w:spacing w:line="360" w:lineRule="auto"/>
        <w:rPr>
          <w:color w:val="000000"/>
          <w:sz w:val="26"/>
          <w:szCs w:val="26"/>
        </w:rPr>
      </w:pPr>
      <w:r w:rsidRPr="000F4332">
        <w:rPr>
          <w:color w:val="000000"/>
          <w:sz w:val="26"/>
          <w:szCs w:val="26"/>
        </w:rPr>
        <w:lastRenderedPageBreak/>
        <w:t>Precision = (TP)/(TP+FP)</w:t>
      </w:r>
    </w:p>
    <w:p w14:paraId="54E650B3" w14:textId="77777777" w:rsidR="00142738" w:rsidRDefault="00142738" w:rsidP="004E302C">
      <w:pPr>
        <w:numPr>
          <w:ilvl w:val="0"/>
          <w:numId w:val="5"/>
        </w:numPr>
        <w:suppressAutoHyphens/>
        <w:spacing w:after="0" w:line="360" w:lineRule="auto"/>
        <w:rPr>
          <w:color w:val="000000"/>
        </w:rPr>
      </w:pPr>
      <w:r w:rsidRPr="009F28E7">
        <w:rPr>
          <w:color w:val="000000"/>
        </w:rPr>
        <w:t>Điểm F1 là một trung bình hài hòa Precision và Recall</w:t>
      </w:r>
      <w:r>
        <w:rPr>
          <w:color w:val="000000"/>
        </w:rPr>
        <w:t xml:space="preserve"> (F_meansure):</w:t>
      </w:r>
    </w:p>
    <w:p w14:paraId="22B2C4BC" w14:textId="77777777" w:rsidR="00E64623" w:rsidRPr="00E64623" w:rsidRDefault="00142738" w:rsidP="004E302C">
      <w:pPr>
        <w:pStyle w:val="ListParagraph"/>
        <w:numPr>
          <w:ilvl w:val="0"/>
          <w:numId w:val="8"/>
        </w:numPr>
        <w:spacing w:line="360" w:lineRule="auto"/>
        <w:rPr>
          <w:color w:val="000000"/>
          <w:sz w:val="26"/>
          <w:szCs w:val="26"/>
        </w:rPr>
      </w:pPr>
      <w:r w:rsidRPr="000F4332">
        <w:rPr>
          <w:color w:val="000000"/>
          <w:sz w:val="26"/>
          <w:szCs w:val="26"/>
        </w:rPr>
        <w:t>F1 = (2*Presision*Recall)/(Precision+Recall)</w:t>
      </w:r>
    </w:p>
    <w:p w14:paraId="3F3234BE" w14:textId="77777777" w:rsidR="00142738" w:rsidRPr="00F015CE" w:rsidRDefault="00142738" w:rsidP="00142738">
      <w:pPr>
        <w:spacing w:line="360" w:lineRule="auto"/>
        <w:ind w:firstLine="426"/>
        <w:rPr>
          <w:color w:val="000000"/>
        </w:rPr>
      </w:pPr>
      <w:r>
        <w:rPr>
          <w:color w:val="000000"/>
        </w:rPr>
        <w:t>Áp dụng các công thức tính toán trên nhóm đã thu được các kết quả thực nghiệm sau:</w:t>
      </w:r>
    </w:p>
    <w:tbl>
      <w:tblPr>
        <w:tblW w:w="9210" w:type="dxa"/>
        <w:tblInd w:w="430" w:type="dxa"/>
        <w:tblLayout w:type="fixed"/>
        <w:tblLook w:val="0000" w:firstRow="0" w:lastRow="0" w:firstColumn="0" w:lastColumn="0" w:noHBand="0" w:noVBand="0"/>
      </w:tblPr>
      <w:tblGrid>
        <w:gridCol w:w="735"/>
        <w:gridCol w:w="990"/>
        <w:gridCol w:w="1170"/>
        <w:gridCol w:w="1350"/>
        <w:gridCol w:w="990"/>
        <w:gridCol w:w="1260"/>
        <w:gridCol w:w="1080"/>
        <w:gridCol w:w="810"/>
        <w:gridCol w:w="825"/>
      </w:tblGrid>
      <w:tr w:rsidR="00142738" w:rsidRPr="00D83F27" w14:paraId="2A058B32" w14:textId="77777777" w:rsidTr="00D14024">
        <w:tc>
          <w:tcPr>
            <w:tcW w:w="735"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041E2BB4" w14:textId="77777777" w:rsidR="00142738" w:rsidRPr="00D83F27" w:rsidRDefault="000F4332" w:rsidP="000F4332">
            <w:pPr>
              <w:spacing w:before="120" w:line="360" w:lineRule="auto"/>
              <w:ind w:firstLine="0"/>
              <w:rPr>
                <w:b/>
              </w:rPr>
            </w:pPr>
            <w:r w:rsidRPr="00D83F27">
              <w:rPr>
                <w:b/>
                <w:bCs/>
                <w:color w:val="000000"/>
              </w:rPr>
              <w:t>S</w:t>
            </w:r>
            <w:r w:rsidR="00142738" w:rsidRPr="00D83F27">
              <w:rPr>
                <w:b/>
                <w:bCs/>
                <w:color w:val="000000"/>
              </w:rPr>
              <w:t>TT</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147F413B" w14:textId="77777777" w:rsidR="00142738" w:rsidRPr="00D83F27" w:rsidRDefault="00142738" w:rsidP="000F4332">
            <w:pPr>
              <w:spacing w:before="120" w:line="360" w:lineRule="auto"/>
              <w:ind w:firstLine="0"/>
              <w:rPr>
                <w:b/>
              </w:rPr>
            </w:pPr>
            <w:r w:rsidRPr="00D83F27">
              <w:rPr>
                <w:b/>
                <w:bCs/>
                <w:color w:val="000000"/>
              </w:rPr>
              <w:t>Tân tập dữ liệu</w:t>
            </w:r>
          </w:p>
        </w:tc>
        <w:tc>
          <w:tcPr>
            <w:tcW w:w="1170"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70F627AF" w14:textId="77777777" w:rsidR="00142738" w:rsidRPr="00D83F27" w:rsidRDefault="00142738" w:rsidP="000F4332">
            <w:pPr>
              <w:spacing w:before="120" w:line="360" w:lineRule="auto"/>
              <w:ind w:firstLine="0"/>
              <w:rPr>
                <w:b/>
              </w:rPr>
            </w:pPr>
            <w:r w:rsidRPr="00D83F27">
              <w:rPr>
                <w:b/>
                <w:bCs/>
                <w:color w:val="000000"/>
              </w:rPr>
              <w:t>Số lượng training</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2E5D47B5" w14:textId="77777777" w:rsidR="00142738" w:rsidRPr="00D83F27" w:rsidRDefault="00142738" w:rsidP="000F4332">
            <w:pPr>
              <w:spacing w:before="120" w:line="360" w:lineRule="auto"/>
              <w:ind w:firstLine="0"/>
              <w:rPr>
                <w:b/>
              </w:rPr>
            </w:pPr>
            <w:r w:rsidRPr="00D83F27">
              <w:rPr>
                <w:b/>
                <w:bCs/>
                <w:color w:val="000000"/>
              </w:rPr>
              <w:t>Số lượng validation</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4B94AA38" w14:textId="77777777" w:rsidR="00142738" w:rsidRPr="00D83F27" w:rsidRDefault="00142738" w:rsidP="000F4332">
            <w:pPr>
              <w:spacing w:before="120" w:line="360" w:lineRule="auto"/>
              <w:ind w:firstLine="0"/>
              <w:rPr>
                <w:b/>
              </w:rPr>
            </w:pPr>
            <w:r w:rsidRPr="00D83F27">
              <w:rPr>
                <w:b/>
                <w:bCs/>
                <w:color w:val="000000"/>
              </w:rPr>
              <w:t>Số lượng test</w:t>
            </w:r>
          </w:p>
        </w:tc>
        <w:tc>
          <w:tcPr>
            <w:tcW w:w="1260"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2152FA6A" w14:textId="77777777" w:rsidR="00142738" w:rsidRPr="00D83F27" w:rsidRDefault="00142738" w:rsidP="000F4332">
            <w:pPr>
              <w:spacing w:before="120" w:line="360" w:lineRule="auto"/>
              <w:ind w:firstLine="0"/>
              <w:rPr>
                <w:b/>
              </w:rPr>
            </w:pPr>
            <w:r w:rsidRPr="00D83F27">
              <w:rPr>
                <w:b/>
                <w:bCs/>
                <w:color w:val="000000"/>
              </w:rPr>
              <w:t>Tham số tương ứng (hàm kích hoạt thay đổi,…)</w:t>
            </w:r>
          </w:p>
        </w:tc>
        <w:tc>
          <w:tcPr>
            <w:tcW w:w="2715" w:type="dxa"/>
            <w:gridSpan w:val="3"/>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075D86B5" w14:textId="77777777" w:rsidR="00142738" w:rsidRPr="00D83F27" w:rsidRDefault="00142738" w:rsidP="000F4332">
            <w:pPr>
              <w:spacing w:before="120" w:line="360" w:lineRule="auto"/>
              <w:ind w:firstLine="0"/>
              <w:rPr>
                <w:b/>
              </w:rPr>
            </w:pPr>
            <w:r w:rsidRPr="00D83F27">
              <w:rPr>
                <w:b/>
                <w:bCs/>
                <w:color w:val="000000"/>
              </w:rPr>
              <w:t>Kết quả</w:t>
            </w:r>
          </w:p>
        </w:tc>
      </w:tr>
      <w:tr w:rsidR="00142738" w:rsidRPr="00D83F27" w14:paraId="3EECB113" w14:textId="77777777" w:rsidTr="00D14024">
        <w:tc>
          <w:tcPr>
            <w:tcW w:w="735" w:type="dxa"/>
            <w:vMerge/>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31B9D4E8" w14:textId="77777777" w:rsidR="00142738" w:rsidRPr="00D83F27" w:rsidRDefault="00142738" w:rsidP="00361E1D">
            <w:pPr>
              <w:snapToGrid w:val="0"/>
              <w:spacing w:before="120" w:line="360" w:lineRule="auto"/>
              <w:rPr>
                <w:b/>
                <w:bCs/>
                <w:color w:val="00000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412996A8" w14:textId="77777777" w:rsidR="00142738" w:rsidRPr="00D83F27" w:rsidRDefault="00142738" w:rsidP="00361E1D">
            <w:pPr>
              <w:snapToGrid w:val="0"/>
              <w:spacing w:before="120" w:line="360" w:lineRule="auto"/>
              <w:rPr>
                <w:b/>
                <w:bCs/>
                <w:color w:val="000000"/>
              </w:rPr>
            </w:pPr>
          </w:p>
        </w:tc>
        <w:tc>
          <w:tcPr>
            <w:tcW w:w="1170" w:type="dxa"/>
            <w:vMerge/>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738584B8" w14:textId="77777777" w:rsidR="00142738" w:rsidRPr="00D83F27" w:rsidRDefault="00142738" w:rsidP="00361E1D">
            <w:pPr>
              <w:snapToGrid w:val="0"/>
              <w:spacing w:before="120" w:line="360" w:lineRule="auto"/>
              <w:rPr>
                <w:b/>
                <w:bCs/>
                <w:color w:val="000000"/>
              </w:rPr>
            </w:pPr>
          </w:p>
        </w:tc>
        <w:tc>
          <w:tcPr>
            <w:tcW w:w="1350" w:type="dxa"/>
            <w:vMerge/>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644170F1" w14:textId="77777777" w:rsidR="00142738" w:rsidRPr="00D83F27" w:rsidRDefault="00142738" w:rsidP="00361E1D">
            <w:pPr>
              <w:snapToGrid w:val="0"/>
              <w:spacing w:before="120" w:line="360" w:lineRule="auto"/>
              <w:rPr>
                <w:b/>
                <w:bCs/>
                <w:color w:val="00000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3D96AF2F" w14:textId="77777777" w:rsidR="00142738" w:rsidRPr="00D83F27" w:rsidRDefault="00142738" w:rsidP="00361E1D">
            <w:pPr>
              <w:snapToGrid w:val="0"/>
              <w:spacing w:before="120" w:line="360" w:lineRule="auto"/>
              <w:rPr>
                <w:b/>
                <w:bCs/>
                <w:color w:val="000000"/>
              </w:rPr>
            </w:pPr>
          </w:p>
        </w:tc>
        <w:tc>
          <w:tcPr>
            <w:tcW w:w="1260" w:type="dxa"/>
            <w:vMerge/>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8CB6B8D" w14:textId="77777777" w:rsidR="00142738" w:rsidRPr="00D83F27" w:rsidRDefault="00142738" w:rsidP="00361E1D">
            <w:pPr>
              <w:snapToGrid w:val="0"/>
              <w:spacing w:before="120" w:line="360" w:lineRule="auto"/>
              <w:rPr>
                <w:b/>
                <w:bCs/>
                <w:color w:val="000000"/>
              </w:rPr>
            </w:pPr>
          </w:p>
        </w:tc>
        <w:tc>
          <w:tcPr>
            <w:tcW w:w="1080" w:type="dxa"/>
            <w:tcBorders>
              <w:left w:val="single" w:sz="4" w:space="0" w:color="000000"/>
              <w:bottom w:val="single" w:sz="4" w:space="0" w:color="000000"/>
            </w:tcBorders>
            <w:shd w:val="clear" w:color="auto" w:fill="B4C6E7" w:themeFill="accent1" w:themeFillTint="66"/>
          </w:tcPr>
          <w:p w14:paraId="0EE9D306" w14:textId="77777777" w:rsidR="00142738" w:rsidRPr="00D83F27" w:rsidRDefault="00142738" w:rsidP="000F4332">
            <w:pPr>
              <w:snapToGrid w:val="0"/>
              <w:spacing w:before="120" w:line="360" w:lineRule="auto"/>
              <w:ind w:firstLine="0"/>
              <w:rPr>
                <w:b/>
                <w:highlight w:val="yellow"/>
              </w:rPr>
            </w:pPr>
            <w:r w:rsidRPr="00D83F27">
              <w:rPr>
                <w:b/>
                <w:bCs/>
                <w:color w:val="000000"/>
              </w:rPr>
              <w:t>Độ chính xác</w:t>
            </w:r>
          </w:p>
        </w:tc>
        <w:tc>
          <w:tcPr>
            <w:tcW w:w="810" w:type="dxa"/>
            <w:tcBorders>
              <w:left w:val="single" w:sz="4" w:space="0" w:color="000000"/>
              <w:bottom w:val="single" w:sz="4" w:space="0" w:color="000000"/>
            </w:tcBorders>
            <w:shd w:val="clear" w:color="auto" w:fill="B4C6E7" w:themeFill="accent1" w:themeFillTint="66"/>
          </w:tcPr>
          <w:p w14:paraId="3B5135A4" w14:textId="77777777" w:rsidR="00142738" w:rsidRPr="00D83F27" w:rsidRDefault="00142738" w:rsidP="000F4332">
            <w:pPr>
              <w:spacing w:before="120" w:line="360" w:lineRule="auto"/>
              <w:ind w:firstLine="0"/>
              <w:rPr>
                <w:b/>
                <w:bCs/>
                <w:color w:val="000000"/>
              </w:rPr>
            </w:pPr>
            <w:r w:rsidRPr="00D83F27">
              <w:rPr>
                <w:b/>
                <w:bCs/>
                <w:color w:val="000000"/>
              </w:rPr>
              <w:t>Tỷ lệ nhớ lại</w:t>
            </w:r>
          </w:p>
        </w:tc>
        <w:tc>
          <w:tcPr>
            <w:tcW w:w="825" w:type="dxa"/>
            <w:tcBorders>
              <w:left w:val="single" w:sz="4" w:space="0" w:color="000000"/>
              <w:bottom w:val="single" w:sz="4" w:space="0" w:color="000000"/>
              <w:right w:val="single" w:sz="4" w:space="0" w:color="000000"/>
            </w:tcBorders>
            <w:shd w:val="clear" w:color="auto" w:fill="B4C6E7" w:themeFill="accent1" w:themeFillTint="66"/>
          </w:tcPr>
          <w:p w14:paraId="3583B1B7" w14:textId="77777777" w:rsidR="00142738" w:rsidRPr="00D83F27" w:rsidRDefault="00142738" w:rsidP="000F4332">
            <w:pPr>
              <w:spacing w:before="120" w:line="360" w:lineRule="auto"/>
              <w:ind w:firstLine="0"/>
              <w:rPr>
                <w:b/>
                <w:bCs/>
                <w:color w:val="000000"/>
              </w:rPr>
            </w:pPr>
            <w:r w:rsidRPr="00D83F27">
              <w:rPr>
                <w:b/>
                <w:bCs/>
                <w:color w:val="000000"/>
              </w:rPr>
              <w:t>F-measure</w:t>
            </w:r>
          </w:p>
          <w:p w14:paraId="18458ADB" w14:textId="77777777" w:rsidR="00142738" w:rsidRPr="00D83F27" w:rsidRDefault="00142738" w:rsidP="00361E1D">
            <w:pPr>
              <w:spacing w:before="120" w:line="360" w:lineRule="auto"/>
              <w:rPr>
                <w:b/>
                <w:bCs/>
                <w:color w:val="000000"/>
              </w:rPr>
            </w:pPr>
          </w:p>
        </w:tc>
      </w:tr>
      <w:tr w:rsidR="00D83F27" w14:paraId="72E51E65" w14:textId="77777777" w:rsidTr="00361E1D">
        <w:tc>
          <w:tcPr>
            <w:tcW w:w="735" w:type="dxa"/>
            <w:vMerge w:val="restart"/>
            <w:tcBorders>
              <w:top w:val="single" w:sz="4" w:space="0" w:color="000000"/>
              <w:left w:val="single" w:sz="4" w:space="0" w:color="000000"/>
              <w:right w:val="single" w:sz="4" w:space="0" w:color="000000"/>
            </w:tcBorders>
            <w:shd w:val="clear" w:color="auto" w:fill="auto"/>
          </w:tcPr>
          <w:p w14:paraId="1952049D" w14:textId="77777777" w:rsidR="00D83F27" w:rsidRDefault="00D83F27" w:rsidP="00D83F27">
            <w:pPr>
              <w:spacing w:before="120" w:line="360" w:lineRule="auto"/>
              <w:ind w:firstLine="0"/>
              <w:jc w:val="center"/>
            </w:pPr>
            <w:r>
              <w:rPr>
                <w:bCs/>
                <w:color w:val="000000"/>
              </w:rPr>
              <w:t>1</w:t>
            </w:r>
          </w:p>
        </w:tc>
        <w:tc>
          <w:tcPr>
            <w:tcW w:w="990" w:type="dxa"/>
            <w:vMerge w:val="restart"/>
            <w:tcBorders>
              <w:top w:val="single" w:sz="4" w:space="0" w:color="000000"/>
              <w:left w:val="single" w:sz="4" w:space="0" w:color="000000"/>
              <w:right w:val="single" w:sz="4" w:space="0" w:color="000000"/>
            </w:tcBorders>
            <w:shd w:val="clear" w:color="auto" w:fill="auto"/>
          </w:tcPr>
          <w:p w14:paraId="7A87C549" w14:textId="77777777" w:rsidR="00D83F27" w:rsidRDefault="00D83F27" w:rsidP="000F4332">
            <w:pPr>
              <w:tabs>
                <w:tab w:val="left" w:pos="426"/>
              </w:tabs>
              <w:spacing w:line="360" w:lineRule="auto"/>
              <w:ind w:firstLine="0"/>
            </w:pPr>
            <w:r>
              <w:rPr>
                <w:bCs/>
                <w:color w:val="000000"/>
              </w:rPr>
              <w:t>NSL-KDD,  0.2 triệu mẫu.</w:t>
            </w:r>
          </w:p>
        </w:tc>
        <w:tc>
          <w:tcPr>
            <w:tcW w:w="1170" w:type="dxa"/>
            <w:vMerge w:val="restart"/>
            <w:tcBorders>
              <w:top w:val="single" w:sz="4" w:space="0" w:color="000000"/>
              <w:left w:val="single" w:sz="4" w:space="0" w:color="000000"/>
              <w:right w:val="single" w:sz="4" w:space="0" w:color="000000"/>
            </w:tcBorders>
            <w:shd w:val="clear" w:color="auto" w:fill="auto"/>
          </w:tcPr>
          <w:p w14:paraId="45A881F2" w14:textId="77777777" w:rsidR="00D83F27" w:rsidRDefault="00D83F27" w:rsidP="000F4332">
            <w:pPr>
              <w:snapToGrid w:val="0"/>
              <w:spacing w:before="120" w:line="360" w:lineRule="auto"/>
              <w:ind w:firstLine="0"/>
            </w:pPr>
            <w:r>
              <w:rPr>
                <w:bCs/>
                <w:color w:val="000000"/>
              </w:rPr>
              <w:t>125973</w:t>
            </w:r>
          </w:p>
        </w:tc>
        <w:tc>
          <w:tcPr>
            <w:tcW w:w="1350" w:type="dxa"/>
            <w:vMerge w:val="restart"/>
            <w:tcBorders>
              <w:top w:val="single" w:sz="4" w:space="0" w:color="000000"/>
              <w:left w:val="single" w:sz="4" w:space="0" w:color="000000"/>
              <w:right w:val="single" w:sz="4" w:space="0" w:color="000000"/>
            </w:tcBorders>
            <w:shd w:val="clear" w:color="auto" w:fill="auto"/>
          </w:tcPr>
          <w:p w14:paraId="6C8E07A3" w14:textId="77777777" w:rsidR="00D83F27" w:rsidRDefault="00D83F27" w:rsidP="000F4332">
            <w:pPr>
              <w:snapToGrid w:val="0"/>
              <w:spacing w:before="120" w:line="360" w:lineRule="auto"/>
              <w:ind w:firstLine="0"/>
            </w:pPr>
            <w:r>
              <w:rPr>
                <w:bCs/>
                <w:color w:val="000000"/>
              </w:rPr>
              <w:t>(125973, 122)</w:t>
            </w:r>
          </w:p>
        </w:tc>
        <w:tc>
          <w:tcPr>
            <w:tcW w:w="990" w:type="dxa"/>
            <w:vMerge w:val="restart"/>
            <w:tcBorders>
              <w:top w:val="single" w:sz="4" w:space="0" w:color="000000"/>
              <w:left w:val="single" w:sz="4" w:space="0" w:color="000000"/>
              <w:right w:val="single" w:sz="4" w:space="0" w:color="000000"/>
            </w:tcBorders>
            <w:shd w:val="clear" w:color="auto" w:fill="auto"/>
          </w:tcPr>
          <w:p w14:paraId="1FC7F98B" w14:textId="77777777" w:rsidR="00D83F27" w:rsidRDefault="00D83F27" w:rsidP="000F4332">
            <w:pPr>
              <w:snapToGrid w:val="0"/>
              <w:spacing w:before="120" w:line="360" w:lineRule="auto"/>
              <w:ind w:firstLine="0"/>
            </w:pPr>
            <w:r>
              <w:rPr>
                <w:bCs/>
                <w:color w:val="000000"/>
              </w:rPr>
              <w:t>22544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5BD10C0" w14:textId="77777777" w:rsidR="00D83F27" w:rsidRDefault="00D83F27" w:rsidP="000F4332">
            <w:pPr>
              <w:snapToGrid w:val="0"/>
              <w:spacing w:before="120" w:line="360" w:lineRule="auto"/>
              <w:ind w:firstLine="0"/>
            </w:pPr>
            <w:r>
              <w:rPr>
                <w:bCs/>
                <w:color w:val="000000"/>
              </w:rPr>
              <w:t>SVM:</w:t>
            </w:r>
          </w:p>
        </w:tc>
        <w:tc>
          <w:tcPr>
            <w:tcW w:w="1080" w:type="dxa"/>
            <w:tcBorders>
              <w:top w:val="single" w:sz="4" w:space="0" w:color="000000"/>
              <w:left w:val="single" w:sz="4" w:space="0" w:color="000000"/>
              <w:bottom w:val="single" w:sz="4" w:space="0" w:color="000000"/>
            </w:tcBorders>
            <w:shd w:val="clear" w:color="auto" w:fill="auto"/>
          </w:tcPr>
          <w:p w14:paraId="51388BFC" w14:textId="77777777" w:rsidR="00D83F27" w:rsidRDefault="00D83F27" w:rsidP="00361E1D">
            <w:pPr>
              <w:snapToGrid w:val="0"/>
              <w:spacing w:before="120" w:line="360" w:lineRule="auto"/>
              <w:rPr>
                <w:bCs/>
                <w:color w:val="000000"/>
              </w:rPr>
            </w:pPr>
          </w:p>
        </w:tc>
        <w:tc>
          <w:tcPr>
            <w:tcW w:w="810" w:type="dxa"/>
            <w:tcBorders>
              <w:top w:val="single" w:sz="4" w:space="0" w:color="000000"/>
              <w:left w:val="single" w:sz="4" w:space="0" w:color="000000"/>
              <w:bottom w:val="single" w:sz="4" w:space="0" w:color="000000"/>
            </w:tcBorders>
            <w:shd w:val="clear" w:color="auto" w:fill="auto"/>
          </w:tcPr>
          <w:p w14:paraId="015F3484" w14:textId="77777777" w:rsidR="00D83F27" w:rsidRDefault="00D83F27" w:rsidP="00361E1D">
            <w:pPr>
              <w:snapToGrid w:val="0"/>
              <w:spacing w:before="120" w:line="360" w:lineRule="auto"/>
              <w:rPr>
                <w:bCs/>
                <w:color w:val="000000"/>
              </w:rPr>
            </w:pPr>
          </w:p>
        </w:tc>
        <w:tc>
          <w:tcPr>
            <w:tcW w:w="825" w:type="dxa"/>
            <w:tcBorders>
              <w:top w:val="single" w:sz="4" w:space="0" w:color="000000"/>
              <w:left w:val="single" w:sz="4" w:space="0" w:color="000000"/>
              <w:bottom w:val="single" w:sz="4" w:space="0" w:color="000000"/>
              <w:right w:val="single" w:sz="4" w:space="0" w:color="000000"/>
            </w:tcBorders>
            <w:shd w:val="clear" w:color="auto" w:fill="auto"/>
          </w:tcPr>
          <w:p w14:paraId="3C6E69FF" w14:textId="77777777" w:rsidR="00D83F27" w:rsidRDefault="00D83F27" w:rsidP="00361E1D">
            <w:pPr>
              <w:snapToGrid w:val="0"/>
              <w:spacing w:before="120" w:line="360" w:lineRule="auto"/>
              <w:rPr>
                <w:bCs/>
                <w:color w:val="000000"/>
              </w:rPr>
            </w:pPr>
          </w:p>
        </w:tc>
      </w:tr>
      <w:tr w:rsidR="00D83F27" w14:paraId="61CC0C85" w14:textId="77777777" w:rsidTr="00361E1D">
        <w:tc>
          <w:tcPr>
            <w:tcW w:w="735" w:type="dxa"/>
            <w:vMerge/>
            <w:tcBorders>
              <w:left w:val="single" w:sz="4" w:space="0" w:color="000000"/>
              <w:right w:val="single" w:sz="4" w:space="0" w:color="000000"/>
            </w:tcBorders>
            <w:shd w:val="clear" w:color="auto" w:fill="auto"/>
          </w:tcPr>
          <w:p w14:paraId="5ACC0E4A" w14:textId="77777777" w:rsidR="00D83F27" w:rsidRDefault="00D83F27" w:rsidP="00361E1D">
            <w:pPr>
              <w:snapToGrid w:val="0"/>
              <w:spacing w:before="120" w:line="360" w:lineRule="auto"/>
              <w:rPr>
                <w:bCs/>
                <w:color w:val="000000"/>
              </w:rPr>
            </w:pPr>
          </w:p>
        </w:tc>
        <w:tc>
          <w:tcPr>
            <w:tcW w:w="990" w:type="dxa"/>
            <w:vMerge/>
            <w:tcBorders>
              <w:left w:val="single" w:sz="4" w:space="0" w:color="000000"/>
              <w:right w:val="single" w:sz="4" w:space="0" w:color="000000"/>
            </w:tcBorders>
            <w:shd w:val="clear" w:color="auto" w:fill="auto"/>
          </w:tcPr>
          <w:p w14:paraId="614D01A0" w14:textId="77777777" w:rsidR="00D83F27" w:rsidRDefault="00D83F27" w:rsidP="00361E1D">
            <w:pPr>
              <w:tabs>
                <w:tab w:val="left" w:pos="426"/>
              </w:tabs>
              <w:snapToGrid w:val="0"/>
              <w:spacing w:line="360" w:lineRule="auto"/>
              <w:rPr>
                <w:bCs/>
                <w:color w:val="000000"/>
              </w:rPr>
            </w:pPr>
          </w:p>
        </w:tc>
        <w:tc>
          <w:tcPr>
            <w:tcW w:w="1170" w:type="dxa"/>
            <w:vMerge/>
            <w:tcBorders>
              <w:left w:val="single" w:sz="4" w:space="0" w:color="000000"/>
              <w:right w:val="single" w:sz="4" w:space="0" w:color="000000"/>
            </w:tcBorders>
            <w:shd w:val="clear" w:color="auto" w:fill="auto"/>
          </w:tcPr>
          <w:p w14:paraId="624441AC" w14:textId="77777777" w:rsidR="00D83F27" w:rsidRDefault="00D83F27" w:rsidP="00361E1D">
            <w:pPr>
              <w:snapToGrid w:val="0"/>
              <w:spacing w:before="120" w:line="360" w:lineRule="auto"/>
              <w:rPr>
                <w:bCs/>
                <w:color w:val="000000"/>
              </w:rPr>
            </w:pPr>
          </w:p>
        </w:tc>
        <w:tc>
          <w:tcPr>
            <w:tcW w:w="1350" w:type="dxa"/>
            <w:vMerge/>
            <w:tcBorders>
              <w:left w:val="single" w:sz="4" w:space="0" w:color="000000"/>
              <w:right w:val="single" w:sz="4" w:space="0" w:color="000000"/>
            </w:tcBorders>
            <w:shd w:val="clear" w:color="auto" w:fill="auto"/>
          </w:tcPr>
          <w:p w14:paraId="6F98488F" w14:textId="77777777" w:rsidR="00D83F27" w:rsidRDefault="00D83F27" w:rsidP="00361E1D">
            <w:pPr>
              <w:snapToGrid w:val="0"/>
              <w:spacing w:before="120" w:line="360" w:lineRule="auto"/>
              <w:rPr>
                <w:bCs/>
                <w:color w:val="000000"/>
              </w:rPr>
            </w:pPr>
          </w:p>
        </w:tc>
        <w:tc>
          <w:tcPr>
            <w:tcW w:w="990" w:type="dxa"/>
            <w:vMerge/>
            <w:tcBorders>
              <w:left w:val="single" w:sz="4" w:space="0" w:color="000000"/>
              <w:right w:val="single" w:sz="4" w:space="0" w:color="000000"/>
            </w:tcBorders>
            <w:shd w:val="clear" w:color="auto" w:fill="auto"/>
          </w:tcPr>
          <w:p w14:paraId="4024976D" w14:textId="77777777" w:rsidR="00D83F27" w:rsidRDefault="00D83F27" w:rsidP="00361E1D">
            <w:pPr>
              <w:snapToGrid w:val="0"/>
              <w:spacing w:before="120" w:line="360" w:lineRule="auto"/>
              <w:rPr>
                <w:bCs/>
                <w:color w:val="000000"/>
              </w:rPr>
            </w:pPr>
          </w:p>
        </w:tc>
        <w:tc>
          <w:tcPr>
            <w:tcW w:w="1260" w:type="dxa"/>
            <w:tcBorders>
              <w:left w:val="single" w:sz="4" w:space="0" w:color="000000"/>
              <w:bottom w:val="single" w:sz="4" w:space="0" w:color="000000"/>
              <w:right w:val="single" w:sz="4" w:space="0" w:color="000000"/>
            </w:tcBorders>
            <w:shd w:val="clear" w:color="auto" w:fill="auto"/>
          </w:tcPr>
          <w:p w14:paraId="56D205A4" w14:textId="5F55C967" w:rsidR="00D83F27" w:rsidRDefault="00BB0D02" w:rsidP="000F4332">
            <w:pPr>
              <w:snapToGrid w:val="0"/>
              <w:spacing w:before="120" w:line="360" w:lineRule="auto"/>
              <w:ind w:firstLine="0"/>
            </w:pPr>
            <w:r>
              <w:rPr>
                <w:bCs/>
                <w:color w:val="000000"/>
              </w:rPr>
              <w:t>RBF</w:t>
            </w:r>
          </w:p>
        </w:tc>
        <w:tc>
          <w:tcPr>
            <w:tcW w:w="1080" w:type="dxa"/>
            <w:tcBorders>
              <w:left w:val="single" w:sz="4" w:space="0" w:color="000000"/>
              <w:bottom w:val="single" w:sz="4" w:space="0" w:color="000000"/>
            </w:tcBorders>
            <w:shd w:val="clear" w:color="auto" w:fill="auto"/>
          </w:tcPr>
          <w:p w14:paraId="522F44A3" w14:textId="5062CF96" w:rsidR="00D83F27" w:rsidRDefault="00D83F27" w:rsidP="000F4332">
            <w:pPr>
              <w:snapToGrid w:val="0"/>
              <w:spacing w:before="120" w:line="360" w:lineRule="auto"/>
              <w:ind w:firstLine="0"/>
            </w:pPr>
            <w:r>
              <w:rPr>
                <w:bCs/>
                <w:color w:val="000000"/>
              </w:rPr>
              <w:t>0.9</w:t>
            </w:r>
            <w:r w:rsidR="00BB0D02">
              <w:rPr>
                <w:bCs/>
                <w:color w:val="000000"/>
              </w:rPr>
              <w:t>6</w:t>
            </w:r>
            <w:r>
              <w:rPr>
                <w:bCs/>
                <w:color w:val="000000"/>
              </w:rPr>
              <w:t>981</w:t>
            </w:r>
          </w:p>
        </w:tc>
        <w:tc>
          <w:tcPr>
            <w:tcW w:w="810" w:type="dxa"/>
            <w:tcBorders>
              <w:left w:val="single" w:sz="4" w:space="0" w:color="000000"/>
              <w:bottom w:val="single" w:sz="4" w:space="0" w:color="000000"/>
            </w:tcBorders>
            <w:shd w:val="clear" w:color="auto" w:fill="auto"/>
          </w:tcPr>
          <w:p w14:paraId="7A68F5CE" w14:textId="77777777" w:rsidR="00D83F27" w:rsidRDefault="00D83F27" w:rsidP="000F4332">
            <w:pPr>
              <w:snapToGrid w:val="0"/>
              <w:spacing w:before="120" w:line="360" w:lineRule="auto"/>
              <w:ind w:firstLine="0"/>
            </w:pPr>
            <w:r>
              <w:rPr>
                <w:bCs/>
                <w:color w:val="000000"/>
              </w:rPr>
              <w:t>0.98403</w:t>
            </w:r>
          </w:p>
        </w:tc>
        <w:tc>
          <w:tcPr>
            <w:tcW w:w="825" w:type="dxa"/>
            <w:tcBorders>
              <w:left w:val="single" w:sz="4" w:space="0" w:color="000000"/>
              <w:bottom w:val="single" w:sz="4" w:space="0" w:color="000000"/>
              <w:right w:val="single" w:sz="4" w:space="0" w:color="000000"/>
            </w:tcBorders>
            <w:shd w:val="clear" w:color="auto" w:fill="auto"/>
          </w:tcPr>
          <w:p w14:paraId="27AAE2D0" w14:textId="34F72EC3" w:rsidR="00D83F27" w:rsidRDefault="00D83F27" w:rsidP="000F4332">
            <w:pPr>
              <w:snapToGrid w:val="0"/>
              <w:spacing w:before="120" w:line="360" w:lineRule="auto"/>
              <w:ind w:firstLine="0"/>
            </w:pPr>
            <w:r>
              <w:rPr>
                <w:bCs/>
                <w:color w:val="000000"/>
              </w:rPr>
              <w:t>0.9</w:t>
            </w:r>
            <w:r w:rsidR="00BB0D02">
              <w:rPr>
                <w:bCs/>
                <w:color w:val="000000"/>
              </w:rPr>
              <w:t>7</w:t>
            </w:r>
            <w:r>
              <w:rPr>
                <w:bCs/>
                <w:color w:val="000000"/>
              </w:rPr>
              <w:t>537</w:t>
            </w:r>
          </w:p>
        </w:tc>
      </w:tr>
      <w:tr w:rsidR="00D83F27" w14:paraId="3C6FA0DD" w14:textId="77777777" w:rsidTr="00361E1D">
        <w:tc>
          <w:tcPr>
            <w:tcW w:w="735" w:type="dxa"/>
            <w:vMerge/>
            <w:tcBorders>
              <w:left w:val="single" w:sz="4" w:space="0" w:color="000000"/>
              <w:right w:val="single" w:sz="4" w:space="0" w:color="000000"/>
            </w:tcBorders>
            <w:shd w:val="clear" w:color="auto" w:fill="auto"/>
          </w:tcPr>
          <w:p w14:paraId="6C0924AD" w14:textId="77777777" w:rsidR="00D83F27" w:rsidRDefault="00D83F27" w:rsidP="00361E1D">
            <w:pPr>
              <w:snapToGrid w:val="0"/>
              <w:spacing w:before="120" w:line="360" w:lineRule="auto"/>
              <w:rPr>
                <w:bCs/>
                <w:color w:val="000000"/>
              </w:rPr>
            </w:pPr>
          </w:p>
        </w:tc>
        <w:tc>
          <w:tcPr>
            <w:tcW w:w="990" w:type="dxa"/>
            <w:vMerge/>
            <w:tcBorders>
              <w:left w:val="single" w:sz="4" w:space="0" w:color="000000"/>
              <w:right w:val="single" w:sz="4" w:space="0" w:color="000000"/>
            </w:tcBorders>
            <w:shd w:val="clear" w:color="auto" w:fill="auto"/>
          </w:tcPr>
          <w:p w14:paraId="35D1034C" w14:textId="77777777" w:rsidR="00D83F27" w:rsidRDefault="00D83F27" w:rsidP="00361E1D">
            <w:pPr>
              <w:tabs>
                <w:tab w:val="left" w:pos="426"/>
              </w:tabs>
              <w:snapToGrid w:val="0"/>
              <w:spacing w:line="360" w:lineRule="auto"/>
              <w:rPr>
                <w:bCs/>
                <w:color w:val="000000"/>
              </w:rPr>
            </w:pPr>
          </w:p>
        </w:tc>
        <w:tc>
          <w:tcPr>
            <w:tcW w:w="1170" w:type="dxa"/>
            <w:vMerge/>
            <w:tcBorders>
              <w:left w:val="single" w:sz="4" w:space="0" w:color="000000"/>
              <w:right w:val="single" w:sz="4" w:space="0" w:color="000000"/>
            </w:tcBorders>
            <w:shd w:val="clear" w:color="auto" w:fill="auto"/>
          </w:tcPr>
          <w:p w14:paraId="2E785D97" w14:textId="77777777" w:rsidR="00D83F27" w:rsidRDefault="00D83F27" w:rsidP="00361E1D">
            <w:pPr>
              <w:snapToGrid w:val="0"/>
              <w:spacing w:before="120" w:line="360" w:lineRule="auto"/>
              <w:rPr>
                <w:bCs/>
                <w:color w:val="000000"/>
              </w:rPr>
            </w:pPr>
          </w:p>
        </w:tc>
        <w:tc>
          <w:tcPr>
            <w:tcW w:w="1350" w:type="dxa"/>
            <w:vMerge/>
            <w:tcBorders>
              <w:left w:val="single" w:sz="4" w:space="0" w:color="000000"/>
              <w:right w:val="single" w:sz="4" w:space="0" w:color="000000"/>
            </w:tcBorders>
            <w:shd w:val="clear" w:color="auto" w:fill="auto"/>
          </w:tcPr>
          <w:p w14:paraId="5AAB41AC" w14:textId="77777777" w:rsidR="00D83F27" w:rsidRDefault="00D83F27" w:rsidP="00361E1D">
            <w:pPr>
              <w:snapToGrid w:val="0"/>
              <w:spacing w:before="120" w:line="360" w:lineRule="auto"/>
              <w:rPr>
                <w:bCs/>
                <w:color w:val="000000"/>
              </w:rPr>
            </w:pPr>
          </w:p>
        </w:tc>
        <w:tc>
          <w:tcPr>
            <w:tcW w:w="990" w:type="dxa"/>
            <w:vMerge/>
            <w:tcBorders>
              <w:left w:val="single" w:sz="4" w:space="0" w:color="000000"/>
              <w:right w:val="single" w:sz="4" w:space="0" w:color="000000"/>
            </w:tcBorders>
            <w:shd w:val="clear" w:color="auto" w:fill="auto"/>
          </w:tcPr>
          <w:p w14:paraId="770338D3" w14:textId="77777777" w:rsidR="00D83F27" w:rsidRDefault="00D83F27" w:rsidP="00361E1D">
            <w:pPr>
              <w:snapToGrid w:val="0"/>
              <w:spacing w:before="120" w:line="360" w:lineRule="auto"/>
              <w:rPr>
                <w:bCs/>
                <w:color w:val="000000"/>
              </w:rPr>
            </w:pPr>
          </w:p>
        </w:tc>
        <w:tc>
          <w:tcPr>
            <w:tcW w:w="1260" w:type="dxa"/>
            <w:tcBorders>
              <w:left w:val="single" w:sz="4" w:space="0" w:color="000000"/>
              <w:bottom w:val="single" w:sz="4" w:space="0" w:color="auto"/>
              <w:right w:val="single" w:sz="4" w:space="0" w:color="000000"/>
            </w:tcBorders>
            <w:shd w:val="clear" w:color="auto" w:fill="auto"/>
          </w:tcPr>
          <w:p w14:paraId="51A7F295" w14:textId="77777777" w:rsidR="00D83F27" w:rsidRDefault="00D83F27" w:rsidP="000F4332">
            <w:pPr>
              <w:snapToGrid w:val="0"/>
              <w:spacing w:before="120" w:line="360" w:lineRule="auto"/>
              <w:ind w:firstLine="0"/>
            </w:pPr>
            <w:r>
              <w:rPr>
                <w:bCs/>
                <w:color w:val="000000"/>
              </w:rPr>
              <w:t>Naive Bayes:</w:t>
            </w:r>
          </w:p>
        </w:tc>
        <w:tc>
          <w:tcPr>
            <w:tcW w:w="1080" w:type="dxa"/>
            <w:tcBorders>
              <w:left w:val="single" w:sz="4" w:space="0" w:color="000000"/>
              <w:bottom w:val="single" w:sz="4" w:space="0" w:color="auto"/>
            </w:tcBorders>
            <w:shd w:val="clear" w:color="auto" w:fill="auto"/>
          </w:tcPr>
          <w:p w14:paraId="331228C1" w14:textId="77777777" w:rsidR="00D83F27" w:rsidRDefault="00D83F27" w:rsidP="000F4332">
            <w:pPr>
              <w:snapToGrid w:val="0"/>
              <w:spacing w:before="120" w:line="360" w:lineRule="auto"/>
              <w:ind w:firstLine="0"/>
            </w:pPr>
            <w:r>
              <w:rPr>
                <w:bCs/>
                <w:color w:val="000000"/>
              </w:rPr>
              <w:t>0.66687</w:t>
            </w:r>
          </w:p>
        </w:tc>
        <w:tc>
          <w:tcPr>
            <w:tcW w:w="810" w:type="dxa"/>
            <w:tcBorders>
              <w:left w:val="single" w:sz="4" w:space="0" w:color="000000"/>
              <w:bottom w:val="single" w:sz="4" w:space="0" w:color="auto"/>
            </w:tcBorders>
            <w:shd w:val="clear" w:color="auto" w:fill="auto"/>
          </w:tcPr>
          <w:p w14:paraId="5AB239CC" w14:textId="77777777" w:rsidR="00D83F27" w:rsidRDefault="00D83F27" w:rsidP="000F4332">
            <w:pPr>
              <w:snapToGrid w:val="0"/>
              <w:spacing w:before="120" w:line="360" w:lineRule="auto"/>
              <w:ind w:firstLine="0"/>
            </w:pPr>
            <w:r>
              <w:rPr>
                <w:bCs/>
                <w:color w:val="000000"/>
              </w:rPr>
              <w:t>0.41814</w:t>
            </w:r>
          </w:p>
        </w:tc>
        <w:tc>
          <w:tcPr>
            <w:tcW w:w="825" w:type="dxa"/>
            <w:tcBorders>
              <w:left w:val="single" w:sz="4" w:space="0" w:color="000000"/>
              <w:bottom w:val="single" w:sz="4" w:space="0" w:color="auto"/>
              <w:right w:val="single" w:sz="4" w:space="0" w:color="000000"/>
            </w:tcBorders>
            <w:shd w:val="clear" w:color="auto" w:fill="auto"/>
          </w:tcPr>
          <w:p w14:paraId="02601E1B" w14:textId="77777777" w:rsidR="00D83F27" w:rsidRDefault="00D83F27" w:rsidP="000F4332">
            <w:pPr>
              <w:snapToGrid w:val="0"/>
              <w:spacing w:before="120" w:line="360" w:lineRule="auto"/>
              <w:ind w:firstLine="0"/>
            </w:pPr>
            <w:r>
              <w:rPr>
                <w:bCs/>
                <w:color w:val="000000"/>
              </w:rPr>
              <w:t>0.58795</w:t>
            </w:r>
          </w:p>
        </w:tc>
      </w:tr>
      <w:tr w:rsidR="00D83F27" w14:paraId="2488C1A1" w14:textId="77777777" w:rsidTr="00361E1D">
        <w:tc>
          <w:tcPr>
            <w:tcW w:w="735" w:type="dxa"/>
            <w:vMerge/>
            <w:tcBorders>
              <w:left w:val="single" w:sz="4" w:space="0" w:color="000000"/>
              <w:bottom w:val="single" w:sz="4" w:space="0" w:color="000000"/>
              <w:right w:val="single" w:sz="4" w:space="0" w:color="000000"/>
            </w:tcBorders>
            <w:shd w:val="clear" w:color="auto" w:fill="auto"/>
          </w:tcPr>
          <w:p w14:paraId="217B1AD3" w14:textId="77777777" w:rsidR="00D83F27" w:rsidRDefault="00D83F27" w:rsidP="00361E1D">
            <w:pPr>
              <w:snapToGrid w:val="0"/>
              <w:spacing w:before="120" w:line="360" w:lineRule="auto"/>
              <w:rPr>
                <w:bCs/>
                <w:color w:val="000000"/>
              </w:rPr>
            </w:pPr>
          </w:p>
        </w:tc>
        <w:tc>
          <w:tcPr>
            <w:tcW w:w="990" w:type="dxa"/>
            <w:vMerge/>
            <w:tcBorders>
              <w:left w:val="single" w:sz="4" w:space="0" w:color="000000"/>
              <w:bottom w:val="single" w:sz="4" w:space="0" w:color="000000"/>
              <w:right w:val="single" w:sz="4" w:space="0" w:color="000000"/>
            </w:tcBorders>
            <w:shd w:val="clear" w:color="auto" w:fill="auto"/>
          </w:tcPr>
          <w:p w14:paraId="0AC0E7A6" w14:textId="77777777" w:rsidR="00D83F27" w:rsidRDefault="00D83F27" w:rsidP="00361E1D">
            <w:pPr>
              <w:tabs>
                <w:tab w:val="left" w:pos="426"/>
              </w:tabs>
              <w:snapToGrid w:val="0"/>
              <w:spacing w:line="360" w:lineRule="auto"/>
              <w:rPr>
                <w:bCs/>
                <w:color w:val="000000"/>
              </w:rPr>
            </w:pPr>
          </w:p>
        </w:tc>
        <w:tc>
          <w:tcPr>
            <w:tcW w:w="1170" w:type="dxa"/>
            <w:vMerge/>
            <w:tcBorders>
              <w:left w:val="single" w:sz="4" w:space="0" w:color="000000"/>
              <w:bottom w:val="single" w:sz="4" w:space="0" w:color="000000"/>
              <w:right w:val="single" w:sz="4" w:space="0" w:color="000000"/>
            </w:tcBorders>
            <w:shd w:val="clear" w:color="auto" w:fill="auto"/>
          </w:tcPr>
          <w:p w14:paraId="25837A5D" w14:textId="77777777" w:rsidR="00D83F27" w:rsidRDefault="00D83F27" w:rsidP="00361E1D">
            <w:pPr>
              <w:snapToGrid w:val="0"/>
              <w:spacing w:before="120" w:line="360" w:lineRule="auto"/>
              <w:rPr>
                <w:bCs/>
                <w:color w:val="000000"/>
              </w:rPr>
            </w:pPr>
          </w:p>
        </w:tc>
        <w:tc>
          <w:tcPr>
            <w:tcW w:w="1350" w:type="dxa"/>
            <w:vMerge/>
            <w:tcBorders>
              <w:left w:val="single" w:sz="4" w:space="0" w:color="000000"/>
              <w:bottom w:val="single" w:sz="4" w:space="0" w:color="000000"/>
              <w:right w:val="single" w:sz="4" w:space="0" w:color="000000"/>
            </w:tcBorders>
            <w:shd w:val="clear" w:color="auto" w:fill="auto"/>
          </w:tcPr>
          <w:p w14:paraId="3FF9F7F5" w14:textId="77777777" w:rsidR="00D83F27" w:rsidRDefault="00D83F27" w:rsidP="00361E1D">
            <w:pPr>
              <w:snapToGrid w:val="0"/>
              <w:spacing w:before="120" w:line="360" w:lineRule="auto"/>
              <w:rPr>
                <w:bCs/>
                <w:color w:val="000000"/>
              </w:rPr>
            </w:pPr>
          </w:p>
        </w:tc>
        <w:tc>
          <w:tcPr>
            <w:tcW w:w="990" w:type="dxa"/>
            <w:vMerge/>
            <w:tcBorders>
              <w:left w:val="single" w:sz="4" w:space="0" w:color="000000"/>
              <w:bottom w:val="single" w:sz="4" w:space="0" w:color="000000"/>
              <w:right w:val="single" w:sz="4" w:space="0" w:color="000000"/>
            </w:tcBorders>
            <w:shd w:val="clear" w:color="auto" w:fill="auto"/>
          </w:tcPr>
          <w:p w14:paraId="73AA585A" w14:textId="77777777" w:rsidR="00D83F27" w:rsidRDefault="00D83F27" w:rsidP="00361E1D">
            <w:pPr>
              <w:snapToGrid w:val="0"/>
              <w:spacing w:before="120" w:line="360" w:lineRule="auto"/>
              <w:rPr>
                <w:bCs/>
                <w:color w:val="000000"/>
              </w:rPr>
            </w:pPr>
          </w:p>
        </w:tc>
        <w:tc>
          <w:tcPr>
            <w:tcW w:w="1260" w:type="dxa"/>
            <w:tcBorders>
              <w:left w:val="single" w:sz="4" w:space="0" w:color="000000"/>
              <w:bottom w:val="single" w:sz="4" w:space="0" w:color="000000"/>
              <w:right w:val="single" w:sz="4" w:space="0" w:color="000000"/>
            </w:tcBorders>
            <w:shd w:val="clear" w:color="auto" w:fill="auto"/>
          </w:tcPr>
          <w:p w14:paraId="690C798A" w14:textId="77777777" w:rsidR="00D83F27" w:rsidRDefault="00D83F27" w:rsidP="000F4332">
            <w:pPr>
              <w:snapToGrid w:val="0"/>
              <w:spacing w:before="120" w:line="360" w:lineRule="auto"/>
              <w:ind w:firstLine="0"/>
              <w:rPr>
                <w:bCs/>
                <w:color w:val="000000"/>
              </w:rPr>
            </w:pPr>
            <w:r>
              <w:rPr>
                <w:bCs/>
                <w:color w:val="000000"/>
              </w:rPr>
              <w:t>ANN:</w:t>
            </w:r>
          </w:p>
        </w:tc>
        <w:tc>
          <w:tcPr>
            <w:tcW w:w="1080" w:type="dxa"/>
            <w:tcBorders>
              <w:left w:val="single" w:sz="4" w:space="0" w:color="000000"/>
              <w:bottom w:val="single" w:sz="4" w:space="0" w:color="000000"/>
            </w:tcBorders>
            <w:shd w:val="clear" w:color="auto" w:fill="auto"/>
          </w:tcPr>
          <w:p w14:paraId="1E9FA549" w14:textId="77777777" w:rsidR="00D83F27" w:rsidRPr="00142738" w:rsidRDefault="00D83F27" w:rsidP="00361E1D">
            <w:pPr>
              <w:snapToGrid w:val="0"/>
              <w:spacing w:before="120" w:line="360" w:lineRule="auto"/>
              <w:rPr>
                <w:bCs/>
                <w:color w:val="000000"/>
              </w:rPr>
            </w:pPr>
            <m:oMathPara>
              <m:oMath>
                <m:r>
                  <w:rPr>
                    <w:rFonts w:ascii="Cambria Math" w:hAnsi="Cambria Math"/>
                    <w:color w:val="000000"/>
                  </w:rPr>
                  <m:t>0.998</m:t>
                </m:r>
              </m:oMath>
            </m:oMathPara>
          </w:p>
        </w:tc>
        <w:tc>
          <w:tcPr>
            <w:tcW w:w="810" w:type="dxa"/>
            <w:tcBorders>
              <w:left w:val="single" w:sz="4" w:space="0" w:color="000000"/>
              <w:bottom w:val="single" w:sz="4" w:space="0" w:color="000000"/>
            </w:tcBorders>
            <w:shd w:val="clear" w:color="auto" w:fill="auto"/>
          </w:tcPr>
          <w:p w14:paraId="6D94A88D" w14:textId="77777777" w:rsidR="00D83F27" w:rsidRPr="00142738" w:rsidRDefault="00D83F27" w:rsidP="00361E1D">
            <w:pPr>
              <w:snapToGrid w:val="0"/>
              <w:spacing w:before="120" w:line="360" w:lineRule="auto"/>
              <w:rPr>
                <w:bCs/>
                <w:color w:val="000000"/>
              </w:rPr>
            </w:pPr>
            <m:oMathPara>
              <m:oMath>
                <m:r>
                  <w:rPr>
                    <w:rFonts w:ascii="Cambria Math" w:hAnsi="Cambria Math"/>
                    <w:color w:val="000000"/>
                  </w:rPr>
                  <m:t>0.998</m:t>
                </m:r>
              </m:oMath>
            </m:oMathPara>
          </w:p>
        </w:tc>
        <w:tc>
          <w:tcPr>
            <w:tcW w:w="825" w:type="dxa"/>
            <w:tcBorders>
              <w:left w:val="single" w:sz="4" w:space="0" w:color="000000"/>
              <w:bottom w:val="single" w:sz="4" w:space="0" w:color="000000"/>
              <w:right w:val="single" w:sz="4" w:space="0" w:color="000000"/>
            </w:tcBorders>
            <w:shd w:val="clear" w:color="auto" w:fill="auto"/>
          </w:tcPr>
          <w:p w14:paraId="7B130A8D" w14:textId="77777777" w:rsidR="00D83F27" w:rsidRDefault="00D83F27" w:rsidP="000F4332">
            <w:pPr>
              <w:snapToGrid w:val="0"/>
              <w:spacing w:before="120" w:line="360" w:lineRule="auto"/>
              <w:ind w:firstLine="0"/>
              <w:rPr>
                <w:bCs/>
                <w:color w:val="000000"/>
              </w:rPr>
            </w:pPr>
            <w:r w:rsidRPr="00226AE0">
              <w:rPr>
                <w:color w:val="000000"/>
              </w:rPr>
              <w:t>0.9977</w:t>
            </w:r>
          </w:p>
        </w:tc>
      </w:tr>
    </w:tbl>
    <w:p w14:paraId="2D790173" w14:textId="77777777" w:rsidR="00D14024" w:rsidRDefault="00D14024" w:rsidP="00D14024">
      <w:pPr>
        <w:pStyle w:val="Caption"/>
        <w:jc w:val="center"/>
      </w:pPr>
      <w:bookmarkStart w:id="36" w:name="_Toc184040024"/>
      <w:r>
        <w:t xml:space="preserve">Bảng </w:t>
      </w:r>
      <w:r w:rsidR="00701427">
        <w:fldChar w:fldCharType="begin"/>
      </w:r>
      <w:r w:rsidR="00701427">
        <w:instrText xml:space="preserve"> SEQ Table \* ARABIC </w:instrText>
      </w:r>
      <w:r w:rsidR="00701427">
        <w:fldChar w:fldCharType="separate"/>
      </w:r>
      <w:r>
        <w:rPr>
          <w:noProof/>
        </w:rPr>
        <w:t>3</w:t>
      </w:r>
      <w:r w:rsidR="00701427">
        <w:rPr>
          <w:noProof/>
        </w:rPr>
        <w:fldChar w:fldCharType="end"/>
      </w:r>
      <w:r>
        <w:rPr>
          <w:lang w:val="vi-VN"/>
        </w:rPr>
        <w:t xml:space="preserve">. </w:t>
      </w:r>
      <w:r w:rsidRPr="00DD1905">
        <w:rPr>
          <w:lang w:val="vi-VN"/>
        </w:rPr>
        <w:t>Bảng kết quả thực nghiệm</w:t>
      </w:r>
      <w:bookmarkEnd w:id="36"/>
    </w:p>
    <w:p w14:paraId="163968F4" w14:textId="77777777" w:rsidR="00D549A9" w:rsidRPr="000A6F7C" w:rsidRDefault="000A6F7C" w:rsidP="000A6F7C">
      <w:pPr>
        <w:pStyle w:val="Heading3"/>
        <w:spacing w:line="360" w:lineRule="auto"/>
        <w:rPr>
          <w:rFonts w:ascii="Times New Roman" w:hAnsi="Times New Roman"/>
          <w:color w:val="000000"/>
        </w:rPr>
      </w:pPr>
      <w:bookmarkStart w:id="37" w:name="_Toc184042678"/>
      <w:r w:rsidRPr="000A6F7C">
        <w:rPr>
          <w:rFonts w:ascii="Times New Roman" w:hAnsi="Times New Roman"/>
          <w:color w:val="000000"/>
        </w:rPr>
        <w:lastRenderedPageBreak/>
        <w:t>2</w:t>
      </w:r>
      <w:r w:rsidRPr="000A6F7C">
        <w:rPr>
          <w:rFonts w:ascii="Times New Roman" w:hAnsi="Times New Roman"/>
          <w:color w:val="000000"/>
          <w:lang w:val="vi-VN"/>
        </w:rPr>
        <w:t xml:space="preserve">.1 </w:t>
      </w:r>
      <w:r w:rsidR="00142738" w:rsidRPr="000A6F7C">
        <w:rPr>
          <w:rFonts w:ascii="Times New Roman" w:hAnsi="Times New Roman"/>
          <w:color w:val="000000"/>
        </w:rPr>
        <w:t>Mô hình SVM:</w:t>
      </w:r>
      <w:bookmarkEnd w:id="37"/>
    </w:p>
    <w:p w14:paraId="337C19C1" w14:textId="77777777" w:rsidR="00690F35" w:rsidRPr="004E1876" w:rsidRDefault="00D549A9" w:rsidP="004E1876">
      <w:pPr>
        <w:spacing w:line="360" w:lineRule="auto"/>
        <w:ind w:firstLine="0"/>
        <w:jc w:val="center"/>
        <w:rPr>
          <w:color w:val="000000"/>
        </w:rPr>
      </w:pPr>
      <w:r>
        <w:rPr>
          <w:noProof/>
        </w:rPr>
        <w:drawing>
          <wp:inline distT="0" distB="0" distL="0" distR="0" wp14:anchorId="5332DEF8" wp14:editId="0898889C">
            <wp:extent cx="3026229" cy="2839337"/>
            <wp:effectExtent l="19050" t="19050" r="22225" b="18415"/>
            <wp:docPr id="39" name="Picture 39" descr="SV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VM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6893" cy="2839960"/>
                    </a:xfrm>
                    <a:prstGeom prst="rect">
                      <a:avLst/>
                    </a:prstGeom>
                    <a:noFill/>
                    <a:ln>
                      <a:solidFill>
                        <a:schemeClr val="accent1"/>
                      </a:solidFill>
                    </a:ln>
                  </pic:spPr>
                </pic:pic>
              </a:graphicData>
            </a:graphic>
          </wp:inline>
        </w:drawing>
      </w:r>
    </w:p>
    <w:p w14:paraId="3AF4D509" w14:textId="77777777" w:rsidR="004E1876" w:rsidRDefault="004E1876" w:rsidP="00C6071A">
      <w:pPr>
        <w:pStyle w:val="Caption"/>
        <w:jc w:val="center"/>
      </w:pPr>
      <w:bookmarkStart w:id="38" w:name="_Toc184040080"/>
      <w:r>
        <w:t xml:space="preserve">Hình </w:t>
      </w:r>
      <w:r w:rsidR="00701427">
        <w:fldChar w:fldCharType="begin"/>
      </w:r>
      <w:r w:rsidR="00701427">
        <w:instrText xml:space="preserve"> SEQ Figure \* ARABIC </w:instrText>
      </w:r>
      <w:r w:rsidR="00701427">
        <w:fldChar w:fldCharType="separate"/>
      </w:r>
      <w:r w:rsidR="00D21183">
        <w:rPr>
          <w:noProof/>
        </w:rPr>
        <w:t>9</w:t>
      </w:r>
      <w:r w:rsidR="00701427">
        <w:rPr>
          <w:noProof/>
        </w:rPr>
        <w:fldChar w:fldCharType="end"/>
      </w:r>
      <w:r>
        <w:rPr>
          <w:lang w:val="vi-VN"/>
        </w:rPr>
        <w:t xml:space="preserve">. </w:t>
      </w:r>
      <w:r w:rsidRPr="00395AD1">
        <w:rPr>
          <w:lang w:val="vi-VN"/>
        </w:rPr>
        <w:t>Kết quả đánh giá mô hình SVM</w:t>
      </w:r>
      <w:bookmarkEnd w:id="38"/>
    </w:p>
    <w:p w14:paraId="5D9D7E87" w14:textId="77777777" w:rsidR="00D06C35" w:rsidRPr="00C6071A" w:rsidRDefault="00D06C35" w:rsidP="00C6071A">
      <w:pPr>
        <w:pStyle w:val="NormalWeb"/>
        <w:spacing w:line="360" w:lineRule="auto"/>
        <w:jc w:val="both"/>
        <w:rPr>
          <w:sz w:val="26"/>
          <w:szCs w:val="26"/>
        </w:rPr>
      </w:pPr>
      <w:r w:rsidRPr="00C6071A">
        <w:rPr>
          <w:sz w:val="26"/>
          <w:szCs w:val="26"/>
        </w:rPr>
        <w:t xml:space="preserve">Hình ảnh </w:t>
      </w:r>
      <w:r w:rsidR="00944E38" w:rsidRPr="00C6071A">
        <w:rPr>
          <w:sz w:val="26"/>
          <w:szCs w:val="26"/>
        </w:rPr>
        <w:t>cho</w:t>
      </w:r>
      <w:r w:rsidR="00944E38" w:rsidRPr="00C6071A">
        <w:rPr>
          <w:sz w:val="26"/>
          <w:szCs w:val="26"/>
          <w:lang w:val="vi-VN"/>
        </w:rPr>
        <w:t xml:space="preserve"> thấy</w:t>
      </w:r>
      <w:r w:rsidRPr="00C6071A">
        <w:rPr>
          <w:sz w:val="26"/>
          <w:szCs w:val="26"/>
        </w:rPr>
        <w:t xml:space="preserve"> kết quả đánh giá của một mô hình SVM (Support Vector Machine).</w:t>
      </w:r>
      <w:r w:rsidR="00C6071A">
        <w:rPr>
          <w:sz w:val="26"/>
          <w:szCs w:val="26"/>
          <w:lang w:val="vi-VN"/>
        </w:rPr>
        <w:t xml:space="preserve"> </w:t>
      </w:r>
      <w:r w:rsidRPr="00C6071A">
        <w:rPr>
          <w:sz w:val="26"/>
          <w:szCs w:val="26"/>
        </w:rPr>
        <w:t>Nó bao gồm các điểm số phân tách chéo và ma trận nhầm lẫn cho mô hình SVM.</w:t>
      </w:r>
    </w:p>
    <w:p w14:paraId="7E0BED16" w14:textId="77777777" w:rsidR="00D06C35" w:rsidRPr="00C6071A" w:rsidRDefault="00D06C35" w:rsidP="0071144D">
      <w:pPr>
        <w:ind w:firstLine="0"/>
      </w:pPr>
      <w:r w:rsidRPr="00C6071A">
        <w:rPr>
          <w:rStyle w:val="Strong"/>
          <w:b w:val="0"/>
          <w:bCs w:val="0"/>
        </w:rPr>
        <w:t>Điểm số Phân tách Chéo (Cross-validation scores - SVM):</w:t>
      </w:r>
    </w:p>
    <w:p w14:paraId="2A936259" w14:textId="77777777" w:rsidR="00D06C35" w:rsidRPr="00C6071A" w:rsidRDefault="00D06C35" w:rsidP="004E302C">
      <w:pPr>
        <w:pStyle w:val="NormalWeb"/>
        <w:numPr>
          <w:ilvl w:val="0"/>
          <w:numId w:val="22"/>
        </w:numPr>
        <w:spacing w:line="360" w:lineRule="auto"/>
        <w:rPr>
          <w:sz w:val="26"/>
          <w:szCs w:val="26"/>
        </w:rPr>
      </w:pPr>
      <w:r w:rsidRPr="00C6071A">
        <w:rPr>
          <w:rStyle w:val="Strong"/>
          <w:sz w:val="26"/>
          <w:szCs w:val="26"/>
        </w:rPr>
        <w:t>Mean (Trung bình)</w:t>
      </w:r>
      <w:r w:rsidRPr="00C6071A">
        <w:rPr>
          <w:sz w:val="26"/>
          <w:szCs w:val="26"/>
        </w:rPr>
        <w:t>: 0.992</w:t>
      </w:r>
    </w:p>
    <w:p w14:paraId="7330C5D3" w14:textId="77777777" w:rsidR="00D06C35" w:rsidRPr="00C6071A" w:rsidRDefault="00D06C35" w:rsidP="004E302C">
      <w:pPr>
        <w:pStyle w:val="NormalWeb"/>
        <w:numPr>
          <w:ilvl w:val="0"/>
          <w:numId w:val="22"/>
        </w:numPr>
        <w:spacing w:line="360" w:lineRule="auto"/>
        <w:rPr>
          <w:sz w:val="26"/>
          <w:szCs w:val="26"/>
        </w:rPr>
      </w:pPr>
      <w:r w:rsidRPr="00C6071A">
        <w:rPr>
          <w:rStyle w:val="Strong"/>
          <w:sz w:val="26"/>
          <w:szCs w:val="26"/>
        </w:rPr>
        <w:t>Standard Deviation (Độ lệch chuẩn)</w:t>
      </w:r>
      <w:r w:rsidRPr="00C6071A">
        <w:rPr>
          <w:sz w:val="26"/>
          <w:szCs w:val="26"/>
        </w:rPr>
        <w:t>: ± 0.001</w:t>
      </w:r>
    </w:p>
    <w:p w14:paraId="31221329" w14:textId="77777777" w:rsidR="00D06C35" w:rsidRPr="00C6071A" w:rsidRDefault="00D06C35" w:rsidP="00C6071A">
      <w:pPr>
        <w:pStyle w:val="NormalWeb"/>
        <w:spacing w:line="360" w:lineRule="auto"/>
        <w:jc w:val="both"/>
        <w:rPr>
          <w:sz w:val="26"/>
          <w:szCs w:val="26"/>
        </w:rPr>
      </w:pPr>
      <w:r w:rsidRPr="00C6071A">
        <w:rPr>
          <w:sz w:val="26"/>
          <w:szCs w:val="26"/>
        </w:rPr>
        <w:t>Điều này cho thấy mô hình SVM đạt độ chính xác trung bình cao (99.2%) khi áp dụng phân tách chéo, với biến động rất nhỏ (± 0.001).</w:t>
      </w:r>
    </w:p>
    <w:p w14:paraId="0345C7C4" w14:textId="77777777" w:rsidR="00D06C35" w:rsidRPr="00C6071A" w:rsidRDefault="00D06C35" w:rsidP="0071144D">
      <w:pPr>
        <w:ind w:firstLine="0"/>
      </w:pPr>
      <w:r w:rsidRPr="00C6071A">
        <w:rPr>
          <w:rStyle w:val="Strong"/>
          <w:b w:val="0"/>
          <w:bCs w:val="0"/>
        </w:rPr>
        <w:t>Ma trận Nhầm lẫn (Confusion Matrix - SVM):</w:t>
      </w:r>
    </w:p>
    <w:p w14:paraId="270D62B3" w14:textId="77777777" w:rsidR="00D06C35" w:rsidRPr="00C6071A" w:rsidRDefault="00D06C35" w:rsidP="004E302C">
      <w:pPr>
        <w:pStyle w:val="NormalWeb"/>
        <w:numPr>
          <w:ilvl w:val="0"/>
          <w:numId w:val="23"/>
        </w:numPr>
        <w:spacing w:line="360" w:lineRule="auto"/>
        <w:rPr>
          <w:sz w:val="26"/>
          <w:szCs w:val="26"/>
        </w:rPr>
      </w:pPr>
      <w:r w:rsidRPr="00C6071A">
        <w:rPr>
          <w:rStyle w:val="Strong"/>
          <w:sz w:val="26"/>
          <w:szCs w:val="26"/>
        </w:rPr>
        <w:t>Lớp 0</w:t>
      </w:r>
      <w:r w:rsidRPr="00C6071A">
        <w:rPr>
          <w:sz w:val="26"/>
          <w:szCs w:val="26"/>
        </w:rPr>
        <w:t>: Dự đoán đúng 6274 lần, nhầm lẫn 1184 lần</w:t>
      </w:r>
    </w:p>
    <w:p w14:paraId="47904538" w14:textId="77777777" w:rsidR="00D06C35" w:rsidRPr="00C6071A" w:rsidRDefault="00D06C35" w:rsidP="004E302C">
      <w:pPr>
        <w:pStyle w:val="NormalWeb"/>
        <w:numPr>
          <w:ilvl w:val="0"/>
          <w:numId w:val="23"/>
        </w:numPr>
        <w:spacing w:line="360" w:lineRule="auto"/>
        <w:rPr>
          <w:sz w:val="26"/>
          <w:szCs w:val="26"/>
        </w:rPr>
      </w:pPr>
      <w:r w:rsidRPr="00C6071A">
        <w:rPr>
          <w:rStyle w:val="Strong"/>
          <w:sz w:val="26"/>
          <w:szCs w:val="26"/>
        </w:rPr>
        <w:t>Lớp 1</w:t>
      </w:r>
      <w:r w:rsidRPr="00C6071A">
        <w:rPr>
          <w:sz w:val="26"/>
          <w:szCs w:val="26"/>
        </w:rPr>
        <w:t>: Dự đoán đúng 1706 lần, nhầm lẫn 715 lần</w:t>
      </w:r>
    </w:p>
    <w:p w14:paraId="04BC5E2C" w14:textId="77777777" w:rsidR="00D06C35" w:rsidRPr="00C6071A" w:rsidRDefault="00D06C35" w:rsidP="004E302C">
      <w:pPr>
        <w:pStyle w:val="NormalWeb"/>
        <w:numPr>
          <w:ilvl w:val="0"/>
          <w:numId w:val="23"/>
        </w:numPr>
        <w:spacing w:line="360" w:lineRule="auto"/>
        <w:rPr>
          <w:sz w:val="26"/>
          <w:szCs w:val="26"/>
        </w:rPr>
      </w:pPr>
      <w:r w:rsidRPr="00C6071A">
        <w:rPr>
          <w:rStyle w:val="Strong"/>
          <w:sz w:val="26"/>
          <w:szCs w:val="26"/>
        </w:rPr>
        <w:t>Lớp 2</w:t>
      </w:r>
      <w:r w:rsidRPr="00C6071A">
        <w:rPr>
          <w:sz w:val="26"/>
          <w:szCs w:val="26"/>
        </w:rPr>
        <w:t>: Dự đoán đúng 271 lần, nhầm lẫn 1928 lần</w:t>
      </w:r>
    </w:p>
    <w:p w14:paraId="497575E1" w14:textId="77777777" w:rsidR="00D06C35" w:rsidRPr="00C6071A" w:rsidRDefault="00D06C35" w:rsidP="004E302C">
      <w:pPr>
        <w:pStyle w:val="NormalWeb"/>
        <w:numPr>
          <w:ilvl w:val="0"/>
          <w:numId w:val="23"/>
        </w:numPr>
        <w:spacing w:line="360" w:lineRule="auto"/>
        <w:rPr>
          <w:sz w:val="26"/>
          <w:szCs w:val="26"/>
        </w:rPr>
      </w:pPr>
      <w:r w:rsidRPr="00C6071A">
        <w:rPr>
          <w:rStyle w:val="Strong"/>
          <w:sz w:val="26"/>
          <w:szCs w:val="26"/>
        </w:rPr>
        <w:t>Lớp 3</w:t>
      </w:r>
      <w:r w:rsidRPr="00C6071A">
        <w:rPr>
          <w:sz w:val="26"/>
          <w:szCs w:val="26"/>
        </w:rPr>
        <w:t>: Dự đoán đúng 12 lần, nhầm lẫn 38 lần</w:t>
      </w:r>
    </w:p>
    <w:p w14:paraId="3A3825E9" w14:textId="77777777" w:rsidR="00D06C35" w:rsidRPr="00C6071A" w:rsidRDefault="00D06C35" w:rsidP="004E302C">
      <w:pPr>
        <w:pStyle w:val="NormalWeb"/>
        <w:numPr>
          <w:ilvl w:val="0"/>
          <w:numId w:val="23"/>
        </w:numPr>
        <w:spacing w:line="360" w:lineRule="auto"/>
        <w:rPr>
          <w:sz w:val="26"/>
          <w:szCs w:val="26"/>
        </w:rPr>
      </w:pPr>
      <w:r w:rsidRPr="00C6071A">
        <w:rPr>
          <w:rStyle w:val="Strong"/>
          <w:sz w:val="26"/>
          <w:szCs w:val="26"/>
        </w:rPr>
        <w:t>Lớp 4</w:t>
      </w:r>
      <w:r w:rsidRPr="00C6071A">
        <w:rPr>
          <w:sz w:val="26"/>
          <w:szCs w:val="26"/>
        </w:rPr>
        <w:t>: Dự đoán đúng 9691 lần, nhầm lẫn 723 lần</w:t>
      </w:r>
    </w:p>
    <w:p w14:paraId="17132813" w14:textId="77777777" w:rsidR="00D06C35" w:rsidRPr="0071144D" w:rsidRDefault="00D06C35" w:rsidP="0071144D">
      <w:pPr>
        <w:ind w:firstLine="0"/>
        <w:rPr>
          <w:b/>
          <w:lang w:eastAsia="en-US"/>
        </w:rPr>
      </w:pPr>
      <w:r w:rsidRPr="0071144D">
        <w:rPr>
          <w:b/>
        </w:rPr>
        <w:lastRenderedPageBreak/>
        <w:t>Ý nghĩa:</w:t>
      </w:r>
    </w:p>
    <w:p w14:paraId="54F51EDE" w14:textId="77777777" w:rsidR="00D06C35" w:rsidRPr="00C6071A" w:rsidRDefault="00D06C35" w:rsidP="004E302C">
      <w:pPr>
        <w:pStyle w:val="NormalWeb"/>
        <w:numPr>
          <w:ilvl w:val="0"/>
          <w:numId w:val="24"/>
        </w:numPr>
        <w:spacing w:line="360" w:lineRule="auto"/>
        <w:jc w:val="both"/>
        <w:rPr>
          <w:sz w:val="26"/>
          <w:szCs w:val="26"/>
        </w:rPr>
      </w:pPr>
      <w:r w:rsidRPr="00C6071A">
        <w:rPr>
          <w:rStyle w:val="Strong"/>
          <w:sz w:val="26"/>
          <w:szCs w:val="26"/>
        </w:rPr>
        <w:t>Điểm số Phân tách Chéo Cao</w:t>
      </w:r>
      <w:r w:rsidRPr="00C6071A">
        <w:rPr>
          <w:sz w:val="26"/>
          <w:szCs w:val="26"/>
        </w:rPr>
        <w:t>: Điểm số phân tách chéo cho thấy mô hình SVM có hiệu suất rất tốt và ổn định khi được huấn luyện trên các phần nhỏ khác nhau của dữ liệu.</w:t>
      </w:r>
    </w:p>
    <w:p w14:paraId="5AAE0CCE" w14:textId="77777777" w:rsidR="00D06C35" w:rsidRPr="00C6071A" w:rsidRDefault="00D06C35" w:rsidP="004E302C">
      <w:pPr>
        <w:pStyle w:val="NormalWeb"/>
        <w:numPr>
          <w:ilvl w:val="0"/>
          <w:numId w:val="24"/>
        </w:numPr>
        <w:spacing w:line="360" w:lineRule="auto"/>
        <w:jc w:val="both"/>
        <w:rPr>
          <w:sz w:val="26"/>
          <w:szCs w:val="26"/>
        </w:rPr>
      </w:pPr>
      <w:r w:rsidRPr="00C6071A">
        <w:rPr>
          <w:rStyle w:val="Strong"/>
          <w:sz w:val="26"/>
          <w:szCs w:val="26"/>
        </w:rPr>
        <w:t>Ma trận Nhầm lẫn</w:t>
      </w:r>
      <w:r w:rsidRPr="00C6071A">
        <w:rPr>
          <w:sz w:val="26"/>
          <w:szCs w:val="26"/>
        </w:rPr>
        <w:t>: Ma trận nhầm lẫn cho biết cách mà mô hình SVM phân loại dữ liệu. Số lượng dự đoán đúng cao cho thấy khả năng phân loại chính xác của mô hình. Tuy nhiên, các lỗi nhầm lẫn (sai số) cũng cần được xem xét để hiểu các trường hợp mà mô hình có thể gặp khó khăn trong việc phân loại đúng.</w:t>
      </w:r>
    </w:p>
    <w:p w14:paraId="622E12BA" w14:textId="77777777" w:rsidR="00D549A9" w:rsidRDefault="00D549A9" w:rsidP="00D06C35">
      <w:pPr>
        <w:spacing w:line="360" w:lineRule="auto"/>
        <w:ind w:firstLine="0"/>
        <w:jc w:val="center"/>
        <w:rPr>
          <w:color w:val="000000"/>
        </w:rPr>
      </w:pPr>
      <w:r>
        <w:rPr>
          <w:noProof/>
        </w:rPr>
        <w:drawing>
          <wp:inline distT="0" distB="0" distL="0" distR="0" wp14:anchorId="6D7E5228" wp14:editId="27C07EED">
            <wp:extent cx="5170714" cy="2910344"/>
            <wp:effectExtent l="19050" t="19050" r="11430" b="23495"/>
            <wp:docPr id="40" name="Picture 40" descr="SV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VM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025" cy="2913896"/>
                    </a:xfrm>
                    <a:prstGeom prst="rect">
                      <a:avLst/>
                    </a:prstGeom>
                    <a:noFill/>
                    <a:ln>
                      <a:solidFill>
                        <a:schemeClr val="accent1"/>
                      </a:solidFill>
                    </a:ln>
                  </pic:spPr>
                </pic:pic>
              </a:graphicData>
            </a:graphic>
          </wp:inline>
        </w:drawing>
      </w:r>
    </w:p>
    <w:p w14:paraId="1C9145E2" w14:textId="77777777" w:rsidR="00F2299B" w:rsidRDefault="00F2299B" w:rsidP="00F2299B">
      <w:pPr>
        <w:pStyle w:val="Caption"/>
        <w:jc w:val="center"/>
      </w:pPr>
      <w:bookmarkStart w:id="39" w:name="_Toc184040081"/>
      <w:r>
        <w:t xml:space="preserve">Hình </w:t>
      </w:r>
      <w:r w:rsidR="00701427">
        <w:fldChar w:fldCharType="begin"/>
      </w:r>
      <w:r w:rsidR="00701427">
        <w:instrText xml:space="preserve"> SEQ Figure \* ARABIC </w:instrText>
      </w:r>
      <w:r w:rsidR="00701427">
        <w:fldChar w:fldCharType="separate"/>
      </w:r>
      <w:r w:rsidR="00D21183">
        <w:rPr>
          <w:noProof/>
        </w:rPr>
        <w:t>10</w:t>
      </w:r>
      <w:r w:rsidR="00701427">
        <w:rPr>
          <w:noProof/>
        </w:rPr>
        <w:fldChar w:fldCharType="end"/>
      </w:r>
      <w:r>
        <w:rPr>
          <w:lang w:val="vi-VN"/>
        </w:rPr>
        <w:t xml:space="preserve">. </w:t>
      </w:r>
      <w:r w:rsidRPr="00F75CCD">
        <w:rPr>
          <w:lang w:val="vi-VN"/>
        </w:rPr>
        <w:t>Báo cáo phân loại SVM</w:t>
      </w:r>
      <w:bookmarkEnd w:id="39"/>
    </w:p>
    <w:p w14:paraId="0C32C08D" w14:textId="77777777" w:rsidR="00D06C35" w:rsidRPr="00826603" w:rsidRDefault="00D06C35" w:rsidP="00826603">
      <w:pPr>
        <w:spacing w:line="360" w:lineRule="auto"/>
        <w:ind w:firstLine="0"/>
      </w:pPr>
      <w:r w:rsidRPr="00826603">
        <w:t>Hình ảnh hiển thị báo cáo phân loại (classification report) của mô hình SVM (Support Vector Machine). Báo cáo này bao gồm các chỉ số: độ chính xác (precision), tỷ lệ nhớ lại (recall), điểm số F1 (f1-score), và số lượng mẫu (support) cho các lớp khác nhau: normal, DoS, R2L, Probe, và U2R. Ngoài ra, báo cáo còn cung cấp độ chính xác tổng thể, trung bình theo từng hạng mục (macro average), và trung bình có trọng số (weighted average) cho các chỉ số này.</w:t>
      </w:r>
    </w:p>
    <w:p w14:paraId="1211A5B6" w14:textId="77777777" w:rsidR="00D06C35" w:rsidRPr="00FD3281" w:rsidRDefault="00D06C35" w:rsidP="00FD3281">
      <w:pPr>
        <w:ind w:firstLine="0"/>
        <w:rPr>
          <w:b/>
        </w:rPr>
      </w:pPr>
      <w:r w:rsidRPr="00FD3281">
        <w:rPr>
          <w:b/>
        </w:rPr>
        <w:t>Ý nghĩa:</w:t>
      </w:r>
    </w:p>
    <w:p w14:paraId="4A0EEB58" w14:textId="77777777" w:rsidR="00D06C35" w:rsidRPr="00826603" w:rsidRDefault="00D06C35" w:rsidP="004E302C">
      <w:pPr>
        <w:pStyle w:val="NormalWeb"/>
        <w:numPr>
          <w:ilvl w:val="0"/>
          <w:numId w:val="25"/>
        </w:numPr>
        <w:spacing w:line="360" w:lineRule="auto"/>
        <w:jc w:val="both"/>
        <w:rPr>
          <w:sz w:val="26"/>
          <w:szCs w:val="26"/>
        </w:rPr>
      </w:pPr>
      <w:r w:rsidRPr="00826603">
        <w:rPr>
          <w:rStyle w:val="Strong"/>
          <w:sz w:val="26"/>
          <w:szCs w:val="26"/>
        </w:rPr>
        <w:lastRenderedPageBreak/>
        <w:t>Độ chính xác (Precision)</w:t>
      </w:r>
      <w:r w:rsidRPr="00826603">
        <w:rPr>
          <w:sz w:val="26"/>
          <w:szCs w:val="26"/>
        </w:rPr>
        <w:t>: Tỷ lệ chính xác của mô hình khi dự đoán đúng các trường hợp dương tính. Cao nhất ở lớp R2L (0.97) và thấp nhất ở lớp Probe (0.60).</w:t>
      </w:r>
    </w:p>
    <w:p w14:paraId="39675999" w14:textId="77777777" w:rsidR="00D06C35" w:rsidRPr="00826603" w:rsidRDefault="00D06C35" w:rsidP="004E302C">
      <w:pPr>
        <w:pStyle w:val="NormalWeb"/>
        <w:numPr>
          <w:ilvl w:val="0"/>
          <w:numId w:val="25"/>
        </w:numPr>
        <w:spacing w:line="360" w:lineRule="auto"/>
        <w:jc w:val="both"/>
        <w:rPr>
          <w:sz w:val="26"/>
          <w:szCs w:val="26"/>
        </w:rPr>
      </w:pPr>
      <w:r w:rsidRPr="00826603">
        <w:rPr>
          <w:rStyle w:val="Strong"/>
          <w:sz w:val="26"/>
          <w:szCs w:val="26"/>
        </w:rPr>
        <w:t>Tỷ lệ nhớ lại (Recall)</w:t>
      </w:r>
      <w:r w:rsidRPr="00826603">
        <w:rPr>
          <w:sz w:val="26"/>
          <w:szCs w:val="26"/>
        </w:rPr>
        <w:t>: Khả năng của mô hình trong việc phát hiện đúng các trường hợp dương tính. Tỷ lệ nhớ lại cao ở lớp U2R (0.93) và thấp nhất ở lớp R2L (0.12).</w:t>
      </w:r>
    </w:p>
    <w:p w14:paraId="4CE51920" w14:textId="77777777" w:rsidR="00D06C35" w:rsidRPr="00826603" w:rsidRDefault="00D06C35" w:rsidP="004E302C">
      <w:pPr>
        <w:pStyle w:val="NormalWeb"/>
        <w:numPr>
          <w:ilvl w:val="0"/>
          <w:numId w:val="25"/>
        </w:numPr>
        <w:spacing w:line="360" w:lineRule="auto"/>
        <w:jc w:val="both"/>
        <w:rPr>
          <w:sz w:val="26"/>
          <w:szCs w:val="26"/>
        </w:rPr>
      </w:pPr>
      <w:r w:rsidRPr="00826603">
        <w:rPr>
          <w:rStyle w:val="Strong"/>
          <w:sz w:val="26"/>
          <w:szCs w:val="26"/>
        </w:rPr>
        <w:t>Điểm số F1 (F1-score)</w:t>
      </w:r>
      <w:r w:rsidRPr="00826603">
        <w:rPr>
          <w:sz w:val="26"/>
          <w:szCs w:val="26"/>
        </w:rPr>
        <w:t>: Là trung bình điều hòa của độ chính xác và tỷ lệ nhớ lại. Điểm F1 cao nhất ở lớp U2R (0.82) và thấp nhất ở lớp Probe (0.33).</w:t>
      </w:r>
    </w:p>
    <w:p w14:paraId="0C01B29A" w14:textId="77777777" w:rsidR="00D06C35" w:rsidRPr="00826603" w:rsidRDefault="00D06C35" w:rsidP="004E302C">
      <w:pPr>
        <w:pStyle w:val="NormalWeb"/>
        <w:numPr>
          <w:ilvl w:val="0"/>
          <w:numId w:val="25"/>
        </w:numPr>
        <w:spacing w:line="360" w:lineRule="auto"/>
        <w:jc w:val="both"/>
        <w:rPr>
          <w:sz w:val="26"/>
          <w:szCs w:val="26"/>
        </w:rPr>
      </w:pPr>
      <w:r w:rsidRPr="00826603">
        <w:rPr>
          <w:rStyle w:val="Strong"/>
          <w:sz w:val="26"/>
          <w:szCs w:val="26"/>
        </w:rPr>
        <w:t>Tổng mẫu (Support)</w:t>
      </w:r>
      <w:r w:rsidRPr="00826603">
        <w:rPr>
          <w:sz w:val="26"/>
          <w:szCs w:val="26"/>
        </w:rPr>
        <w:t>: Số lượng mẫu của từng lớp, với lớp U2R có nhiều mẫu nhất (10414) và lớp Probe ít nhất (52).</w:t>
      </w:r>
    </w:p>
    <w:p w14:paraId="382D667B" w14:textId="77777777" w:rsidR="00D06C35" w:rsidRPr="00530A5C" w:rsidRDefault="00D06C35" w:rsidP="00530A5C">
      <w:pPr>
        <w:ind w:firstLine="0"/>
        <w:rPr>
          <w:b/>
        </w:rPr>
      </w:pPr>
      <w:r w:rsidRPr="00530A5C">
        <w:rPr>
          <w:b/>
        </w:rPr>
        <w:t>Tổng quan:</w:t>
      </w:r>
    </w:p>
    <w:p w14:paraId="40C160CA" w14:textId="77777777" w:rsidR="00D06C35" w:rsidRPr="00826603" w:rsidRDefault="00D06C35" w:rsidP="004E302C">
      <w:pPr>
        <w:pStyle w:val="NormalWeb"/>
        <w:numPr>
          <w:ilvl w:val="0"/>
          <w:numId w:val="26"/>
        </w:numPr>
        <w:spacing w:line="360" w:lineRule="auto"/>
        <w:jc w:val="both"/>
        <w:rPr>
          <w:sz w:val="26"/>
          <w:szCs w:val="26"/>
        </w:rPr>
      </w:pPr>
      <w:r w:rsidRPr="00826603">
        <w:rPr>
          <w:sz w:val="26"/>
          <w:szCs w:val="26"/>
        </w:rPr>
        <w:t>Mô hình SVM đạt độ chính xác tổng thể là 0.80, cho thấy hiệu suất khá tốt trong phân loại dữ liệu tấn công mạng.</w:t>
      </w:r>
    </w:p>
    <w:p w14:paraId="55AAF2A2" w14:textId="77777777" w:rsidR="00D06C35" w:rsidRPr="00826603" w:rsidRDefault="00D06C35" w:rsidP="004E302C">
      <w:pPr>
        <w:pStyle w:val="NormalWeb"/>
        <w:numPr>
          <w:ilvl w:val="0"/>
          <w:numId w:val="26"/>
        </w:numPr>
        <w:spacing w:line="360" w:lineRule="auto"/>
        <w:jc w:val="both"/>
        <w:rPr>
          <w:sz w:val="26"/>
          <w:szCs w:val="26"/>
        </w:rPr>
      </w:pPr>
      <w:r w:rsidRPr="00826603">
        <w:rPr>
          <w:sz w:val="26"/>
          <w:szCs w:val="26"/>
        </w:rPr>
        <w:t xml:space="preserve">Mô hình này có hiệu suất tốt nhất ở các lớp </w:t>
      </w:r>
      <w:r w:rsidRPr="00826603">
        <w:rPr>
          <w:rStyle w:val="HTMLCode"/>
          <w:rFonts w:ascii="Times New Roman" w:hAnsi="Times New Roman" w:cs="Times New Roman"/>
          <w:sz w:val="26"/>
          <w:szCs w:val="26"/>
        </w:rPr>
        <w:t>normal</w:t>
      </w:r>
      <w:r w:rsidRPr="00826603">
        <w:rPr>
          <w:sz w:val="26"/>
          <w:szCs w:val="26"/>
        </w:rPr>
        <w:t xml:space="preserve"> và </w:t>
      </w:r>
      <w:r w:rsidRPr="00826603">
        <w:rPr>
          <w:rStyle w:val="HTMLCode"/>
          <w:rFonts w:ascii="Times New Roman" w:hAnsi="Times New Roman" w:cs="Times New Roman"/>
          <w:sz w:val="26"/>
          <w:szCs w:val="26"/>
        </w:rPr>
        <w:t>U2R</w:t>
      </w:r>
      <w:r w:rsidRPr="00826603">
        <w:rPr>
          <w:sz w:val="26"/>
          <w:szCs w:val="26"/>
        </w:rPr>
        <w:t xml:space="preserve">, nhưng gặp khó khăn với lớp </w:t>
      </w:r>
      <w:r w:rsidRPr="00826603">
        <w:rPr>
          <w:rStyle w:val="HTMLCode"/>
          <w:rFonts w:ascii="Times New Roman" w:hAnsi="Times New Roman" w:cs="Times New Roman"/>
          <w:sz w:val="26"/>
          <w:szCs w:val="26"/>
        </w:rPr>
        <w:t>Probe</w:t>
      </w:r>
      <w:r w:rsidRPr="00826603">
        <w:rPr>
          <w:sz w:val="26"/>
          <w:szCs w:val="26"/>
        </w:rPr>
        <w:t xml:space="preserve"> và </w:t>
      </w:r>
      <w:r w:rsidRPr="00826603">
        <w:rPr>
          <w:rStyle w:val="HTMLCode"/>
          <w:rFonts w:ascii="Times New Roman" w:hAnsi="Times New Roman" w:cs="Times New Roman"/>
          <w:sz w:val="26"/>
          <w:szCs w:val="26"/>
        </w:rPr>
        <w:t>R2L</w:t>
      </w:r>
      <w:r w:rsidRPr="00826603">
        <w:rPr>
          <w:sz w:val="26"/>
          <w:szCs w:val="26"/>
        </w:rPr>
        <w:t xml:space="preserve">, đặc biệt là lớp </w:t>
      </w:r>
      <w:r w:rsidRPr="00826603">
        <w:rPr>
          <w:rStyle w:val="HTMLCode"/>
          <w:rFonts w:ascii="Times New Roman" w:hAnsi="Times New Roman" w:cs="Times New Roman"/>
          <w:sz w:val="26"/>
          <w:szCs w:val="26"/>
        </w:rPr>
        <w:t>R2L</w:t>
      </w:r>
      <w:r w:rsidRPr="00826603">
        <w:rPr>
          <w:sz w:val="26"/>
          <w:szCs w:val="26"/>
        </w:rPr>
        <w:t xml:space="preserve"> với tỷ lệ nhớ lại rất thấp.</w:t>
      </w:r>
    </w:p>
    <w:p w14:paraId="1A2B151C" w14:textId="77777777" w:rsidR="00D06C35" w:rsidRPr="00826603" w:rsidRDefault="00D06C35" w:rsidP="004E302C">
      <w:pPr>
        <w:pStyle w:val="NormalWeb"/>
        <w:numPr>
          <w:ilvl w:val="0"/>
          <w:numId w:val="26"/>
        </w:numPr>
        <w:spacing w:line="360" w:lineRule="auto"/>
        <w:jc w:val="both"/>
        <w:rPr>
          <w:sz w:val="26"/>
          <w:szCs w:val="26"/>
        </w:rPr>
      </w:pPr>
      <w:r w:rsidRPr="00826603">
        <w:rPr>
          <w:sz w:val="26"/>
          <w:szCs w:val="26"/>
        </w:rPr>
        <w:t>Trung bình có trọng số (weighted average) các chỉ số cho thấy mô hình có sự cân bằng giữa độ chính xác và tỷ lệ nhớ lại, nhưng vẫn còn cần cải thiện ở các lớp nhỏ.</w:t>
      </w:r>
    </w:p>
    <w:p w14:paraId="01D58800" w14:textId="77777777" w:rsidR="00D549A9" w:rsidRDefault="00D549A9" w:rsidP="00D549A9">
      <w:pPr>
        <w:spacing w:line="360" w:lineRule="auto"/>
        <w:ind w:firstLine="0"/>
        <w:rPr>
          <w:color w:val="000000"/>
        </w:rPr>
      </w:pPr>
      <w:r>
        <w:rPr>
          <w:noProof/>
        </w:rPr>
        <w:lastRenderedPageBreak/>
        <w:drawing>
          <wp:inline distT="0" distB="0" distL="0" distR="0" wp14:anchorId="273FF6E0" wp14:editId="5BEEC371">
            <wp:extent cx="5943600" cy="4849833"/>
            <wp:effectExtent l="0" t="0" r="0" b="8255"/>
            <wp:docPr id="41" name="Picture 41" descr="SV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VM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49833"/>
                    </a:xfrm>
                    <a:prstGeom prst="rect">
                      <a:avLst/>
                    </a:prstGeom>
                    <a:noFill/>
                    <a:ln>
                      <a:noFill/>
                    </a:ln>
                  </pic:spPr>
                </pic:pic>
              </a:graphicData>
            </a:graphic>
          </wp:inline>
        </w:drawing>
      </w:r>
    </w:p>
    <w:p w14:paraId="77CF1DA5" w14:textId="77777777" w:rsidR="0055548A" w:rsidRDefault="0055548A" w:rsidP="00345677">
      <w:pPr>
        <w:pStyle w:val="Caption"/>
        <w:jc w:val="center"/>
      </w:pPr>
      <w:bookmarkStart w:id="40" w:name="_Toc184040082"/>
      <w:r>
        <w:t xml:space="preserve">Hình </w:t>
      </w:r>
      <w:r w:rsidR="00701427">
        <w:fldChar w:fldCharType="begin"/>
      </w:r>
      <w:r w:rsidR="00701427">
        <w:instrText xml:space="preserve"> SEQ Figure \* ARABIC </w:instrText>
      </w:r>
      <w:r w:rsidR="00701427">
        <w:fldChar w:fldCharType="separate"/>
      </w:r>
      <w:r w:rsidR="00D21183">
        <w:rPr>
          <w:noProof/>
        </w:rPr>
        <w:t>11</w:t>
      </w:r>
      <w:r w:rsidR="00701427">
        <w:rPr>
          <w:noProof/>
        </w:rPr>
        <w:fldChar w:fldCharType="end"/>
      </w:r>
      <w:r>
        <w:rPr>
          <w:lang w:val="vi-VN"/>
        </w:rPr>
        <w:t xml:space="preserve">. </w:t>
      </w:r>
      <w:r w:rsidRPr="00A10EE1">
        <w:rPr>
          <w:lang w:val="vi-VN"/>
        </w:rPr>
        <w:t>Biểu đồ ROC của mô hình SVM</w:t>
      </w:r>
      <w:bookmarkEnd w:id="40"/>
    </w:p>
    <w:p w14:paraId="5FB1453E" w14:textId="77777777" w:rsidR="00D06C35" w:rsidRPr="00806813" w:rsidRDefault="00D06C35" w:rsidP="00806813">
      <w:pPr>
        <w:ind w:firstLine="0"/>
        <w:rPr>
          <w:b/>
          <w:lang w:eastAsia="en-US"/>
        </w:rPr>
      </w:pPr>
      <w:r w:rsidRPr="00806813">
        <w:rPr>
          <w:b/>
        </w:rPr>
        <w:t>Ý nghĩa:</w:t>
      </w:r>
    </w:p>
    <w:p w14:paraId="2EBA477F" w14:textId="77777777" w:rsidR="00D06C35" w:rsidRPr="00E729EE" w:rsidRDefault="00D06C35" w:rsidP="004E302C">
      <w:pPr>
        <w:pStyle w:val="NormalWeb"/>
        <w:numPr>
          <w:ilvl w:val="0"/>
          <w:numId w:val="27"/>
        </w:numPr>
        <w:spacing w:line="360" w:lineRule="auto"/>
        <w:jc w:val="both"/>
        <w:rPr>
          <w:sz w:val="26"/>
          <w:szCs w:val="26"/>
        </w:rPr>
      </w:pPr>
      <w:r w:rsidRPr="00E729EE">
        <w:rPr>
          <w:rStyle w:val="Strong"/>
          <w:sz w:val="26"/>
          <w:szCs w:val="26"/>
        </w:rPr>
        <w:t>Hiệu suất cao cho lớp normal</w:t>
      </w:r>
      <w:r w:rsidRPr="00E729EE">
        <w:rPr>
          <w:sz w:val="26"/>
          <w:szCs w:val="26"/>
        </w:rPr>
        <w:t>: Giá trị AUC cao (0.90) cho thấy mô hình SVM có thể phân loại chính xác các mẫu thuộc lớp normal với tỷ lệ dương tính thật cao và tỷ lệ dương tính giả thấp.</w:t>
      </w:r>
    </w:p>
    <w:p w14:paraId="3B55A329" w14:textId="77777777" w:rsidR="00D06C35" w:rsidRPr="00E729EE" w:rsidRDefault="00D06C35" w:rsidP="004E302C">
      <w:pPr>
        <w:pStyle w:val="NormalWeb"/>
        <w:numPr>
          <w:ilvl w:val="0"/>
          <w:numId w:val="27"/>
        </w:numPr>
        <w:spacing w:line="360" w:lineRule="auto"/>
        <w:jc w:val="both"/>
        <w:rPr>
          <w:sz w:val="26"/>
          <w:szCs w:val="26"/>
        </w:rPr>
      </w:pPr>
      <w:r w:rsidRPr="00E729EE">
        <w:rPr>
          <w:rStyle w:val="Strong"/>
          <w:sz w:val="26"/>
          <w:szCs w:val="26"/>
        </w:rPr>
        <w:t>Hiệu suất thấp cho lớp R2L</w:t>
      </w:r>
      <w:r w:rsidRPr="00E729EE">
        <w:rPr>
          <w:sz w:val="26"/>
          <w:szCs w:val="26"/>
        </w:rPr>
        <w:t>: Giá trị AUC thấp (0.56) cho thấy mô hình gặp khó khăn trong việc phân loại các mẫu thuộc lớp R2L, với tỷ lệ nhầm lẫn cao.</w:t>
      </w:r>
    </w:p>
    <w:p w14:paraId="5F61356F" w14:textId="77777777" w:rsidR="00D06C35" w:rsidRPr="00E729EE" w:rsidRDefault="00D06C35" w:rsidP="004E302C">
      <w:pPr>
        <w:pStyle w:val="NormalWeb"/>
        <w:numPr>
          <w:ilvl w:val="0"/>
          <w:numId w:val="27"/>
        </w:numPr>
        <w:spacing w:line="360" w:lineRule="auto"/>
        <w:jc w:val="both"/>
        <w:rPr>
          <w:sz w:val="26"/>
          <w:szCs w:val="26"/>
        </w:rPr>
      </w:pPr>
      <w:r w:rsidRPr="00E729EE">
        <w:rPr>
          <w:rStyle w:val="Strong"/>
          <w:sz w:val="26"/>
          <w:szCs w:val="26"/>
        </w:rPr>
        <w:t>Cân bằng cho các lớp còn lại</w:t>
      </w:r>
      <w:r w:rsidRPr="00E729EE">
        <w:rPr>
          <w:sz w:val="26"/>
          <w:szCs w:val="26"/>
        </w:rPr>
        <w:t>: Các giá trị AUC của các lớp DoS (0.84), Probe (0.62) và U2R (0.82) chỉ ra rằng mô hình có khả năng phân loại tốt nhưng vẫn cần cải thiện thêm đối với các lớp phức tạp như Probe và R2L.</w:t>
      </w:r>
    </w:p>
    <w:p w14:paraId="2F4BBF7D" w14:textId="77777777" w:rsidR="00142738" w:rsidRPr="003F2D9E" w:rsidRDefault="003F2D9E" w:rsidP="003F2D9E">
      <w:pPr>
        <w:pStyle w:val="Heading3"/>
        <w:spacing w:line="360" w:lineRule="auto"/>
        <w:jc w:val="both"/>
        <w:rPr>
          <w:rFonts w:ascii="Times New Roman" w:hAnsi="Times New Roman"/>
        </w:rPr>
      </w:pPr>
      <w:bookmarkStart w:id="41" w:name="_Toc184042679"/>
      <w:r w:rsidRPr="003F2D9E">
        <w:rPr>
          <w:rFonts w:ascii="Times New Roman" w:hAnsi="Times New Roman"/>
          <w:color w:val="000000"/>
        </w:rPr>
        <w:lastRenderedPageBreak/>
        <w:t>2</w:t>
      </w:r>
      <w:r w:rsidRPr="003F2D9E">
        <w:rPr>
          <w:rFonts w:ascii="Times New Roman" w:hAnsi="Times New Roman"/>
          <w:color w:val="000000"/>
          <w:lang w:val="vi-VN"/>
        </w:rPr>
        <w:t xml:space="preserve">.2 </w:t>
      </w:r>
      <w:r w:rsidR="00142738" w:rsidRPr="003F2D9E">
        <w:rPr>
          <w:rFonts w:ascii="Times New Roman" w:hAnsi="Times New Roman"/>
          <w:color w:val="000000"/>
        </w:rPr>
        <w:t>Mô hình Naive Bayes:</w:t>
      </w:r>
      <w:bookmarkEnd w:id="41"/>
    </w:p>
    <w:p w14:paraId="07FDE1ED" w14:textId="77777777" w:rsidR="00D549A9" w:rsidRDefault="00D549A9" w:rsidP="00D06C35">
      <w:pPr>
        <w:pStyle w:val="ListParagraph"/>
        <w:spacing w:line="360" w:lineRule="auto"/>
        <w:ind w:left="927"/>
        <w:jc w:val="center"/>
        <w:rPr>
          <w:b/>
          <w:sz w:val="26"/>
          <w:szCs w:val="26"/>
        </w:rPr>
      </w:pPr>
      <w:r>
        <w:rPr>
          <w:noProof/>
        </w:rPr>
        <w:drawing>
          <wp:inline distT="0" distB="0" distL="0" distR="0" wp14:anchorId="71CCBE9C" wp14:editId="7A58724B">
            <wp:extent cx="3863530" cy="2721429"/>
            <wp:effectExtent l="19050" t="19050" r="22860" b="22225"/>
            <wp:docPr id="36" name="Picture 36" descr="N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B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335" cy="2724109"/>
                    </a:xfrm>
                    <a:prstGeom prst="rect">
                      <a:avLst/>
                    </a:prstGeom>
                    <a:noFill/>
                    <a:ln>
                      <a:solidFill>
                        <a:schemeClr val="accent1"/>
                      </a:solidFill>
                    </a:ln>
                  </pic:spPr>
                </pic:pic>
              </a:graphicData>
            </a:graphic>
          </wp:inline>
        </w:drawing>
      </w:r>
    </w:p>
    <w:p w14:paraId="31D0E776" w14:textId="77777777" w:rsidR="00AA10BE" w:rsidRDefault="00AA10BE" w:rsidP="00527F54">
      <w:pPr>
        <w:pStyle w:val="Caption"/>
        <w:jc w:val="center"/>
      </w:pPr>
      <w:bookmarkStart w:id="42" w:name="_Toc184040083"/>
      <w:r>
        <w:t xml:space="preserve">Hình </w:t>
      </w:r>
      <w:r w:rsidR="00701427">
        <w:fldChar w:fldCharType="begin"/>
      </w:r>
      <w:r w:rsidR="00701427">
        <w:instrText xml:space="preserve"> SEQ Figure \* ARABIC </w:instrText>
      </w:r>
      <w:r w:rsidR="00701427">
        <w:fldChar w:fldCharType="separate"/>
      </w:r>
      <w:r w:rsidR="00D21183">
        <w:rPr>
          <w:noProof/>
        </w:rPr>
        <w:t>12</w:t>
      </w:r>
      <w:r w:rsidR="00701427">
        <w:rPr>
          <w:noProof/>
        </w:rPr>
        <w:fldChar w:fldCharType="end"/>
      </w:r>
      <w:r>
        <w:rPr>
          <w:lang w:val="vi-VN"/>
        </w:rPr>
        <w:t xml:space="preserve">. </w:t>
      </w:r>
      <w:r w:rsidRPr="00A9671A">
        <w:rPr>
          <w:lang w:val="vi-VN"/>
        </w:rPr>
        <w:t>Kết quả đánh giá mô hình NB</w:t>
      </w:r>
      <w:bookmarkEnd w:id="42"/>
    </w:p>
    <w:p w14:paraId="364C73B5" w14:textId="77777777" w:rsidR="00361E1D" w:rsidRPr="00CF1DBB" w:rsidRDefault="00361E1D" w:rsidP="00CF1DBB">
      <w:pPr>
        <w:pStyle w:val="NormalWeb"/>
        <w:spacing w:line="360" w:lineRule="auto"/>
        <w:jc w:val="both"/>
        <w:rPr>
          <w:sz w:val="26"/>
          <w:szCs w:val="26"/>
        </w:rPr>
      </w:pPr>
      <w:r w:rsidRPr="00CF1DBB">
        <w:rPr>
          <w:sz w:val="26"/>
          <w:szCs w:val="26"/>
        </w:rPr>
        <w:t>Hình ảnh cho thấy kết quả đánh giá của mô hình Naive Bayes. Nó bao gồm các điểm số phân tách chéo và ma trận nhầm lẫn cho mô hình.</w:t>
      </w:r>
    </w:p>
    <w:p w14:paraId="2DFFB86D" w14:textId="77777777" w:rsidR="00361E1D" w:rsidRPr="00CF1DBB" w:rsidRDefault="00361E1D" w:rsidP="009779C4">
      <w:pPr>
        <w:ind w:firstLine="0"/>
      </w:pPr>
      <w:r w:rsidRPr="00CF1DBB">
        <w:rPr>
          <w:rStyle w:val="Strong"/>
          <w:b w:val="0"/>
          <w:bCs w:val="0"/>
        </w:rPr>
        <w:t>Điểm số Phân tách Chéo (Cross-validation scores - Naive Bayes)</w:t>
      </w:r>
      <w:r w:rsidRPr="00CF1DBB">
        <w:t>:</w:t>
      </w:r>
    </w:p>
    <w:p w14:paraId="465306FD" w14:textId="77777777" w:rsidR="00361E1D" w:rsidRPr="00CF1DBB" w:rsidRDefault="00361E1D" w:rsidP="004E302C">
      <w:pPr>
        <w:pStyle w:val="NormalWeb"/>
        <w:numPr>
          <w:ilvl w:val="0"/>
          <w:numId w:val="28"/>
        </w:numPr>
        <w:spacing w:line="360" w:lineRule="auto"/>
        <w:jc w:val="both"/>
        <w:rPr>
          <w:sz w:val="26"/>
          <w:szCs w:val="26"/>
        </w:rPr>
      </w:pPr>
      <w:r w:rsidRPr="00CF1DBB">
        <w:rPr>
          <w:rStyle w:val="Strong"/>
          <w:sz w:val="26"/>
          <w:szCs w:val="26"/>
        </w:rPr>
        <w:t>Trung bình (Mean)</w:t>
      </w:r>
      <w:r w:rsidRPr="00CF1DBB">
        <w:rPr>
          <w:sz w:val="26"/>
          <w:szCs w:val="26"/>
        </w:rPr>
        <w:t>: 0.727</w:t>
      </w:r>
    </w:p>
    <w:p w14:paraId="7A3FE622" w14:textId="77777777" w:rsidR="00361E1D" w:rsidRPr="00CF1DBB" w:rsidRDefault="00361E1D" w:rsidP="004E302C">
      <w:pPr>
        <w:pStyle w:val="NormalWeb"/>
        <w:numPr>
          <w:ilvl w:val="0"/>
          <w:numId w:val="28"/>
        </w:numPr>
        <w:spacing w:line="360" w:lineRule="auto"/>
        <w:jc w:val="both"/>
        <w:rPr>
          <w:sz w:val="26"/>
          <w:szCs w:val="26"/>
        </w:rPr>
      </w:pPr>
      <w:r w:rsidRPr="00CF1DBB">
        <w:rPr>
          <w:rStyle w:val="Strong"/>
          <w:sz w:val="26"/>
          <w:szCs w:val="26"/>
        </w:rPr>
        <w:t>Độ lệch chuẩn (Standard Deviation)</w:t>
      </w:r>
      <w:r w:rsidRPr="00CF1DBB">
        <w:rPr>
          <w:sz w:val="26"/>
          <w:szCs w:val="26"/>
        </w:rPr>
        <w:t>: ± 0.152</w:t>
      </w:r>
    </w:p>
    <w:p w14:paraId="006C9879" w14:textId="77777777" w:rsidR="00361E1D" w:rsidRPr="00CF1DBB" w:rsidRDefault="00361E1D" w:rsidP="00CF1DBB">
      <w:pPr>
        <w:pStyle w:val="NormalWeb"/>
        <w:spacing w:line="360" w:lineRule="auto"/>
        <w:jc w:val="both"/>
        <w:rPr>
          <w:sz w:val="26"/>
          <w:szCs w:val="26"/>
        </w:rPr>
      </w:pPr>
      <w:r w:rsidRPr="00CF1DBB">
        <w:rPr>
          <w:sz w:val="26"/>
          <w:szCs w:val="26"/>
        </w:rPr>
        <w:t>Điều này cho thấy mô hình Naive Bayes đạt độ chính xác trung bình 72.7% khi áp dụng phân tách chéo, nhưng có sự biến động lớn (± 0.152).</w:t>
      </w:r>
    </w:p>
    <w:p w14:paraId="6121FFA5" w14:textId="77777777" w:rsidR="00361E1D" w:rsidRPr="00593DEA" w:rsidRDefault="00361E1D" w:rsidP="00593DEA">
      <w:pPr>
        <w:ind w:firstLine="0"/>
        <w:rPr>
          <w:b/>
          <w:lang w:eastAsia="en-US"/>
        </w:rPr>
      </w:pPr>
      <w:r w:rsidRPr="00593DEA">
        <w:rPr>
          <w:b/>
        </w:rPr>
        <w:t>Ý nghĩa:</w:t>
      </w:r>
    </w:p>
    <w:p w14:paraId="705944CA" w14:textId="77777777" w:rsidR="00CF1DBB" w:rsidRDefault="00361E1D" w:rsidP="004E302C">
      <w:pPr>
        <w:pStyle w:val="NormalWeb"/>
        <w:numPr>
          <w:ilvl w:val="0"/>
          <w:numId w:val="29"/>
        </w:numPr>
        <w:spacing w:line="360" w:lineRule="auto"/>
        <w:jc w:val="both"/>
        <w:rPr>
          <w:sz w:val="26"/>
          <w:szCs w:val="26"/>
        </w:rPr>
      </w:pPr>
      <w:r w:rsidRPr="00CF1DBB">
        <w:rPr>
          <w:rStyle w:val="Strong"/>
          <w:sz w:val="26"/>
          <w:szCs w:val="26"/>
        </w:rPr>
        <w:t>Điểm số Phân tách Chéo Trung bình Khá</w:t>
      </w:r>
      <w:r w:rsidRPr="00CF1DBB">
        <w:rPr>
          <w:sz w:val="26"/>
          <w:szCs w:val="26"/>
        </w:rPr>
        <w:t>: Điểm số phân tách chéo cho thấy mô hình Naive Bayes có hiệu suất trung bình với độ chính xác là 72.7%, nhưng sự biến động lớn cho thấy độ ổn định thấp.</w:t>
      </w:r>
    </w:p>
    <w:p w14:paraId="2BB0FB9C" w14:textId="77777777" w:rsidR="00361E1D" w:rsidRPr="00CF1DBB" w:rsidRDefault="00CF1DBB" w:rsidP="00CF1DBB">
      <w:pPr>
        <w:tabs>
          <w:tab w:val="left" w:pos="6669"/>
        </w:tabs>
        <w:rPr>
          <w:lang w:eastAsia="en-US"/>
        </w:rPr>
      </w:pPr>
      <w:r>
        <w:rPr>
          <w:lang w:eastAsia="en-US"/>
        </w:rPr>
        <w:tab/>
      </w:r>
    </w:p>
    <w:p w14:paraId="3FB15DD3" w14:textId="77777777" w:rsidR="00361E1D" w:rsidRPr="00540229" w:rsidRDefault="00361E1D" w:rsidP="004E302C">
      <w:pPr>
        <w:pStyle w:val="NormalWeb"/>
        <w:numPr>
          <w:ilvl w:val="0"/>
          <w:numId w:val="29"/>
        </w:numPr>
        <w:spacing w:line="360" w:lineRule="auto"/>
        <w:jc w:val="both"/>
        <w:rPr>
          <w:sz w:val="26"/>
          <w:szCs w:val="26"/>
        </w:rPr>
      </w:pPr>
      <w:r w:rsidRPr="00CF1DBB">
        <w:rPr>
          <w:rStyle w:val="Strong"/>
          <w:sz w:val="26"/>
          <w:szCs w:val="26"/>
        </w:rPr>
        <w:lastRenderedPageBreak/>
        <w:t>Ma trận Nhầm lẫn</w:t>
      </w:r>
      <w:r w:rsidRPr="00CF1DBB">
        <w:rPr>
          <w:sz w:val="26"/>
          <w:szCs w:val="26"/>
        </w:rPr>
        <w:t>: Ma trận nhầm lẫn cung cấp thông tin chi tiết về cách mô hình phân loại dữ liệu. Có nhiều sự nhầm lẫn giữa các lớp, đặc biệt là sự nhầm lẫn lớn giữa lớp 0 và lớp 4.</w:t>
      </w:r>
    </w:p>
    <w:p w14:paraId="12692C71" w14:textId="77777777" w:rsidR="00D549A9" w:rsidRDefault="00D549A9" w:rsidP="00361E1D">
      <w:pPr>
        <w:spacing w:line="360" w:lineRule="auto"/>
        <w:ind w:firstLine="0"/>
        <w:jc w:val="center"/>
        <w:rPr>
          <w:b/>
        </w:rPr>
      </w:pPr>
      <w:r>
        <w:rPr>
          <w:noProof/>
        </w:rPr>
        <w:drawing>
          <wp:inline distT="0" distB="0" distL="0" distR="0" wp14:anchorId="1D6B0210" wp14:editId="74E94048">
            <wp:extent cx="5344885" cy="2867432"/>
            <wp:effectExtent l="19050" t="19050" r="27305" b="28575"/>
            <wp:docPr id="37" name="Picture 37" descr="N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B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214" cy="2868145"/>
                    </a:xfrm>
                    <a:prstGeom prst="rect">
                      <a:avLst/>
                    </a:prstGeom>
                    <a:noFill/>
                    <a:ln>
                      <a:solidFill>
                        <a:schemeClr val="accent1"/>
                      </a:solidFill>
                    </a:ln>
                  </pic:spPr>
                </pic:pic>
              </a:graphicData>
            </a:graphic>
          </wp:inline>
        </w:drawing>
      </w:r>
    </w:p>
    <w:p w14:paraId="67DA94C9" w14:textId="77777777" w:rsidR="00540229" w:rsidRDefault="00540229" w:rsidP="00540229">
      <w:pPr>
        <w:pStyle w:val="Caption"/>
        <w:jc w:val="center"/>
      </w:pPr>
      <w:bookmarkStart w:id="43" w:name="_Toc184040084"/>
      <w:r>
        <w:t xml:space="preserve">Hính </w:t>
      </w:r>
      <w:r w:rsidR="00701427">
        <w:fldChar w:fldCharType="begin"/>
      </w:r>
      <w:r w:rsidR="00701427">
        <w:instrText xml:space="preserve"> SEQ Figure \* ARABIC </w:instrText>
      </w:r>
      <w:r w:rsidR="00701427">
        <w:fldChar w:fldCharType="separate"/>
      </w:r>
      <w:r w:rsidR="00D21183">
        <w:rPr>
          <w:noProof/>
        </w:rPr>
        <w:t>13</w:t>
      </w:r>
      <w:r w:rsidR="00701427">
        <w:rPr>
          <w:noProof/>
        </w:rPr>
        <w:fldChar w:fldCharType="end"/>
      </w:r>
      <w:r>
        <w:rPr>
          <w:lang w:val="vi-VN"/>
        </w:rPr>
        <w:t xml:space="preserve">. </w:t>
      </w:r>
      <w:r w:rsidRPr="00956ECA">
        <w:rPr>
          <w:lang w:val="vi-VN"/>
        </w:rPr>
        <w:t>Báo cáo phân loại NB</w:t>
      </w:r>
      <w:bookmarkEnd w:id="43"/>
    </w:p>
    <w:p w14:paraId="478AC387" w14:textId="77777777" w:rsidR="00361E1D" w:rsidRPr="008E37D9" w:rsidRDefault="00361E1D" w:rsidP="008E37D9">
      <w:pPr>
        <w:ind w:firstLine="0"/>
        <w:rPr>
          <w:b/>
          <w:lang w:eastAsia="en-US"/>
        </w:rPr>
      </w:pPr>
      <w:r w:rsidRPr="008E37D9">
        <w:rPr>
          <w:b/>
        </w:rPr>
        <w:t>Ý nghĩa của Báo cáo Phân loại:</w:t>
      </w:r>
    </w:p>
    <w:p w14:paraId="317BEA16" w14:textId="77777777" w:rsidR="00361E1D" w:rsidRPr="00450403" w:rsidRDefault="00361E1D" w:rsidP="004E302C">
      <w:pPr>
        <w:pStyle w:val="NormalWeb"/>
        <w:numPr>
          <w:ilvl w:val="0"/>
          <w:numId w:val="30"/>
        </w:numPr>
        <w:spacing w:line="360" w:lineRule="auto"/>
        <w:jc w:val="both"/>
        <w:rPr>
          <w:sz w:val="26"/>
          <w:szCs w:val="26"/>
        </w:rPr>
      </w:pPr>
      <w:r w:rsidRPr="00450403">
        <w:rPr>
          <w:rStyle w:val="Strong"/>
          <w:sz w:val="26"/>
          <w:szCs w:val="26"/>
        </w:rPr>
        <w:t>Độ chính xác (Precision)</w:t>
      </w:r>
      <w:r w:rsidRPr="00450403">
        <w:rPr>
          <w:sz w:val="26"/>
          <w:szCs w:val="26"/>
        </w:rPr>
        <w:t>: Tỷ lệ chính xác của mô hình khi dự đoán đúng các trường hợp dương tính. Cao nhất ở lớp DoS (0.91) và thấp nhất ở lớp Probe (0.03).</w:t>
      </w:r>
    </w:p>
    <w:p w14:paraId="79D011E0" w14:textId="77777777" w:rsidR="00361E1D" w:rsidRPr="00450403" w:rsidRDefault="00361E1D" w:rsidP="004E302C">
      <w:pPr>
        <w:pStyle w:val="NormalWeb"/>
        <w:numPr>
          <w:ilvl w:val="0"/>
          <w:numId w:val="30"/>
        </w:numPr>
        <w:spacing w:line="360" w:lineRule="auto"/>
        <w:jc w:val="both"/>
        <w:rPr>
          <w:sz w:val="26"/>
          <w:szCs w:val="26"/>
        </w:rPr>
      </w:pPr>
      <w:r w:rsidRPr="00450403">
        <w:rPr>
          <w:rStyle w:val="Strong"/>
          <w:sz w:val="26"/>
          <w:szCs w:val="26"/>
        </w:rPr>
        <w:t>Tỷ lệ nhớ lại (Recall)</w:t>
      </w:r>
      <w:r w:rsidRPr="00450403">
        <w:rPr>
          <w:sz w:val="26"/>
          <w:szCs w:val="26"/>
        </w:rPr>
        <w:t>: Khả năng của mô hình trong việc phát hiện đúng các trường hợp dương tính. Tỷ lệ nhớ lại cao ở lớp Probe (0.63) và thấp nhất ở lớp DoS (0.08).</w:t>
      </w:r>
    </w:p>
    <w:p w14:paraId="3E4AADF2" w14:textId="77777777" w:rsidR="00361E1D" w:rsidRPr="00450403" w:rsidRDefault="00361E1D" w:rsidP="004E302C">
      <w:pPr>
        <w:pStyle w:val="NormalWeb"/>
        <w:numPr>
          <w:ilvl w:val="0"/>
          <w:numId w:val="30"/>
        </w:numPr>
        <w:spacing w:line="360" w:lineRule="auto"/>
        <w:jc w:val="both"/>
        <w:rPr>
          <w:sz w:val="26"/>
          <w:szCs w:val="26"/>
        </w:rPr>
      </w:pPr>
      <w:r w:rsidRPr="00450403">
        <w:rPr>
          <w:rStyle w:val="Strong"/>
          <w:sz w:val="26"/>
          <w:szCs w:val="26"/>
        </w:rPr>
        <w:t>Điểm số F1 (F1-score)</w:t>
      </w:r>
      <w:r w:rsidRPr="00450403">
        <w:rPr>
          <w:sz w:val="26"/>
          <w:szCs w:val="26"/>
        </w:rPr>
        <w:t>: Là trung bình điều hòa của độ chính xác và tỷ lệ nhớ lại. Điểm F1 cao nhất ở lớp U2R (0.60) và thấp nhất ở lớp Probe (0.06).</w:t>
      </w:r>
    </w:p>
    <w:p w14:paraId="51FFE239" w14:textId="77777777" w:rsidR="00361E1D" w:rsidRPr="00450403" w:rsidRDefault="00361E1D" w:rsidP="004E302C">
      <w:pPr>
        <w:pStyle w:val="NormalWeb"/>
        <w:numPr>
          <w:ilvl w:val="0"/>
          <w:numId w:val="30"/>
        </w:numPr>
        <w:spacing w:line="360" w:lineRule="auto"/>
        <w:jc w:val="both"/>
        <w:rPr>
          <w:sz w:val="26"/>
          <w:szCs w:val="26"/>
        </w:rPr>
      </w:pPr>
      <w:r w:rsidRPr="00450403">
        <w:rPr>
          <w:rStyle w:val="Strong"/>
          <w:sz w:val="26"/>
          <w:szCs w:val="26"/>
        </w:rPr>
        <w:t>Tổng mẫu (Support)</w:t>
      </w:r>
      <w:r w:rsidRPr="00450403">
        <w:rPr>
          <w:sz w:val="26"/>
          <w:szCs w:val="26"/>
        </w:rPr>
        <w:t>: Số lượng mẫu của từng lớp, với lớp U2R có nhiều mẫu nhất (10414) và lớp Probe ít nhất (52).</w:t>
      </w:r>
    </w:p>
    <w:p w14:paraId="60967F38" w14:textId="77777777" w:rsidR="00361E1D" w:rsidRPr="00705768" w:rsidRDefault="00361E1D" w:rsidP="00622DD9">
      <w:pPr>
        <w:ind w:firstLine="0"/>
        <w:rPr>
          <w:b/>
        </w:rPr>
      </w:pPr>
      <w:r w:rsidRPr="00705768">
        <w:rPr>
          <w:b/>
        </w:rPr>
        <w:t>Tổng quan:</w:t>
      </w:r>
    </w:p>
    <w:p w14:paraId="089B715F" w14:textId="77777777" w:rsidR="00361E1D" w:rsidRPr="00450403" w:rsidRDefault="00361E1D" w:rsidP="004E302C">
      <w:pPr>
        <w:pStyle w:val="NormalWeb"/>
        <w:numPr>
          <w:ilvl w:val="0"/>
          <w:numId w:val="31"/>
        </w:numPr>
        <w:spacing w:line="360" w:lineRule="auto"/>
        <w:jc w:val="both"/>
        <w:rPr>
          <w:sz w:val="26"/>
          <w:szCs w:val="26"/>
        </w:rPr>
      </w:pPr>
      <w:r w:rsidRPr="00450403">
        <w:rPr>
          <w:sz w:val="26"/>
          <w:szCs w:val="26"/>
        </w:rPr>
        <w:t>Mô hình Naive Bayes đạt độ chính xác tổng thể là 0.49, cho thấy hiệu suất không cao trong phân loại dữ liệu tấn công mạng.</w:t>
      </w:r>
    </w:p>
    <w:p w14:paraId="4E58FDD0" w14:textId="77777777" w:rsidR="00361E1D" w:rsidRPr="00450403" w:rsidRDefault="00361E1D" w:rsidP="004E302C">
      <w:pPr>
        <w:pStyle w:val="NormalWeb"/>
        <w:numPr>
          <w:ilvl w:val="0"/>
          <w:numId w:val="31"/>
        </w:numPr>
        <w:spacing w:line="360" w:lineRule="auto"/>
        <w:jc w:val="both"/>
        <w:rPr>
          <w:sz w:val="26"/>
          <w:szCs w:val="26"/>
        </w:rPr>
      </w:pPr>
      <w:r w:rsidRPr="00450403">
        <w:rPr>
          <w:sz w:val="26"/>
          <w:szCs w:val="26"/>
        </w:rPr>
        <w:lastRenderedPageBreak/>
        <w:t xml:space="preserve">Mô hình này có hiệu suất tốt nhất ở lớp </w:t>
      </w:r>
      <w:r w:rsidRPr="00450403">
        <w:rPr>
          <w:rStyle w:val="HTMLCode"/>
          <w:rFonts w:ascii="Times New Roman" w:hAnsi="Times New Roman" w:cs="Times New Roman"/>
          <w:sz w:val="26"/>
          <w:szCs w:val="26"/>
        </w:rPr>
        <w:t>DoS</w:t>
      </w:r>
      <w:r w:rsidRPr="00450403">
        <w:rPr>
          <w:sz w:val="26"/>
          <w:szCs w:val="26"/>
        </w:rPr>
        <w:t xml:space="preserve"> và </w:t>
      </w:r>
      <w:r w:rsidRPr="00450403">
        <w:rPr>
          <w:rStyle w:val="HTMLCode"/>
          <w:rFonts w:ascii="Times New Roman" w:hAnsi="Times New Roman" w:cs="Times New Roman"/>
          <w:sz w:val="26"/>
          <w:szCs w:val="26"/>
        </w:rPr>
        <w:t>U2R</w:t>
      </w:r>
      <w:r w:rsidRPr="00450403">
        <w:rPr>
          <w:sz w:val="26"/>
          <w:szCs w:val="26"/>
        </w:rPr>
        <w:t xml:space="preserve">, nhưng gặp khó khăn với lớp </w:t>
      </w:r>
      <w:r w:rsidRPr="00450403">
        <w:rPr>
          <w:rStyle w:val="HTMLCode"/>
          <w:rFonts w:ascii="Times New Roman" w:hAnsi="Times New Roman" w:cs="Times New Roman"/>
          <w:sz w:val="26"/>
          <w:szCs w:val="26"/>
        </w:rPr>
        <w:t>R2L</w:t>
      </w:r>
      <w:r w:rsidRPr="00450403">
        <w:rPr>
          <w:sz w:val="26"/>
          <w:szCs w:val="26"/>
        </w:rPr>
        <w:t xml:space="preserve"> và </w:t>
      </w:r>
      <w:r w:rsidRPr="00450403">
        <w:rPr>
          <w:rStyle w:val="HTMLCode"/>
          <w:rFonts w:ascii="Times New Roman" w:hAnsi="Times New Roman" w:cs="Times New Roman"/>
          <w:sz w:val="26"/>
          <w:szCs w:val="26"/>
        </w:rPr>
        <w:t>Probe</w:t>
      </w:r>
      <w:r w:rsidRPr="00450403">
        <w:rPr>
          <w:sz w:val="26"/>
          <w:szCs w:val="26"/>
        </w:rPr>
        <w:t xml:space="preserve">, đặc biệt là lớp </w:t>
      </w:r>
      <w:r w:rsidRPr="00450403">
        <w:rPr>
          <w:rStyle w:val="HTMLCode"/>
          <w:rFonts w:ascii="Times New Roman" w:hAnsi="Times New Roman" w:cs="Times New Roman"/>
          <w:sz w:val="26"/>
          <w:szCs w:val="26"/>
        </w:rPr>
        <w:t>Probe</w:t>
      </w:r>
      <w:r w:rsidRPr="00450403">
        <w:rPr>
          <w:sz w:val="26"/>
          <w:szCs w:val="26"/>
        </w:rPr>
        <w:t xml:space="preserve"> với độ chính xác rất thấp.</w:t>
      </w:r>
    </w:p>
    <w:p w14:paraId="470DE629" w14:textId="77777777" w:rsidR="00361E1D" w:rsidRPr="00450403" w:rsidRDefault="00361E1D" w:rsidP="004E302C">
      <w:pPr>
        <w:pStyle w:val="NormalWeb"/>
        <w:numPr>
          <w:ilvl w:val="0"/>
          <w:numId w:val="31"/>
        </w:numPr>
        <w:spacing w:line="360" w:lineRule="auto"/>
        <w:jc w:val="both"/>
        <w:rPr>
          <w:sz w:val="26"/>
          <w:szCs w:val="26"/>
        </w:rPr>
      </w:pPr>
      <w:r w:rsidRPr="00450403">
        <w:rPr>
          <w:sz w:val="26"/>
          <w:szCs w:val="26"/>
        </w:rPr>
        <w:t>Trung bình có trọng số (weighted average) các chỉ số cho thấy mô hình có sự cân bằng giữa độ chính xác và tỷ lệ nhớ lại, nhưng vẫn còn cần cải thiện ở các lớp có ít mẫu hoặc khó phân loại.</w:t>
      </w:r>
    </w:p>
    <w:p w14:paraId="7B438550" w14:textId="77777777" w:rsidR="00D549A9" w:rsidRDefault="00D549A9" w:rsidP="00361E1D">
      <w:pPr>
        <w:spacing w:line="360" w:lineRule="auto"/>
        <w:ind w:firstLine="0"/>
        <w:jc w:val="center"/>
        <w:rPr>
          <w:b/>
        </w:rPr>
      </w:pPr>
      <w:r>
        <w:rPr>
          <w:noProof/>
        </w:rPr>
        <w:drawing>
          <wp:inline distT="0" distB="0" distL="0" distR="0" wp14:anchorId="48D08120" wp14:editId="01F692BA">
            <wp:extent cx="5943600" cy="4849833"/>
            <wp:effectExtent l="0" t="0" r="0" b="8255"/>
            <wp:docPr id="38" name="Picture 38" descr="NB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B_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49833"/>
                    </a:xfrm>
                    <a:prstGeom prst="rect">
                      <a:avLst/>
                    </a:prstGeom>
                    <a:noFill/>
                    <a:ln>
                      <a:noFill/>
                    </a:ln>
                  </pic:spPr>
                </pic:pic>
              </a:graphicData>
            </a:graphic>
          </wp:inline>
        </w:drawing>
      </w:r>
    </w:p>
    <w:p w14:paraId="685E46C5" w14:textId="77777777" w:rsidR="004738A2" w:rsidRDefault="004738A2" w:rsidP="00010DEA">
      <w:pPr>
        <w:pStyle w:val="Caption"/>
        <w:jc w:val="center"/>
      </w:pPr>
      <w:bookmarkStart w:id="44" w:name="_Toc184040085"/>
      <w:r>
        <w:t xml:space="preserve">Hình </w:t>
      </w:r>
      <w:r w:rsidR="00701427">
        <w:fldChar w:fldCharType="begin"/>
      </w:r>
      <w:r w:rsidR="00701427">
        <w:instrText xml:space="preserve"> SEQ Figure \* ARABIC </w:instrText>
      </w:r>
      <w:r w:rsidR="00701427">
        <w:fldChar w:fldCharType="separate"/>
      </w:r>
      <w:r w:rsidR="00D21183">
        <w:rPr>
          <w:noProof/>
        </w:rPr>
        <w:t>14</w:t>
      </w:r>
      <w:r w:rsidR="00701427">
        <w:rPr>
          <w:noProof/>
        </w:rPr>
        <w:fldChar w:fldCharType="end"/>
      </w:r>
      <w:r>
        <w:rPr>
          <w:lang w:val="vi-VN"/>
        </w:rPr>
        <w:t xml:space="preserve">. </w:t>
      </w:r>
      <w:r w:rsidRPr="008142D6">
        <w:rPr>
          <w:lang w:val="vi-VN"/>
        </w:rPr>
        <w:t>Biểu đồ ROC của mô hình NB</w:t>
      </w:r>
      <w:bookmarkEnd w:id="44"/>
    </w:p>
    <w:p w14:paraId="03CDE563" w14:textId="77777777" w:rsidR="00361E1D" w:rsidRPr="00647A79" w:rsidRDefault="00361E1D" w:rsidP="00647A79">
      <w:pPr>
        <w:pStyle w:val="NormalWeb"/>
        <w:spacing w:line="360" w:lineRule="auto"/>
        <w:jc w:val="both"/>
        <w:rPr>
          <w:sz w:val="26"/>
          <w:szCs w:val="26"/>
        </w:rPr>
      </w:pPr>
      <w:r w:rsidRPr="00647A79">
        <w:rPr>
          <w:sz w:val="26"/>
          <w:szCs w:val="26"/>
        </w:rPr>
        <w:t xml:space="preserve">Đường nét đứt đại diện cho một bộ phân loại ngẫu nhiên với giá trị diện tích dưới đường cong (AUC) là 0.5. Các giá trị AUC cho thấy hiệu suất tổng thể của bộ phân loại đối với từng lớp, với các giá trị cao hơn biểu thị hiệu suất tốt hơn. Đường cong ROC của lớp Probe </w:t>
      </w:r>
      <w:r w:rsidRPr="00647A79">
        <w:rPr>
          <w:sz w:val="26"/>
          <w:szCs w:val="26"/>
        </w:rPr>
        <w:lastRenderedPageBreak/>
        <w:t>có giá trị AUC cao nhất (0.80), cho thấy hiệu suất tốt nhất trong các lớp, trong khi đường cong ROC của lớp DoS có giá trị AUC thấp nhất (0.54), biểu thị hiệu suất kém nhất.</w:t>
      </w:r>
    </w:p>
    <w:p w14:paraId="0CE5B712" w14:textId="77777777" w:rsidR="00361E1D" w:rsidRPr="00123E71" w:rsidRDefault="00361E1D" w:rsidP="00123E71">
      <w:pPr>
        <w:ind w:firstLine="0"/>
        <w:rPr>
          <w:b/>
        </w:rPr>
      </w:pPr>
      <w:r w:rsidRPr="00123E71">
        <w:rPr>
          <w:b/>
        </w:rPr>
        <w:t>Ý nghĩa:</w:t>
      </w:r>
    </w:p>
    <w:p w14:paraId="63ACF88A" w14:textId="77777777" w:rsidR="00361E1D" w:rsidRPr="00647A79" w:rsidRDefault="00361E1D" w:rsidP="004E302C">
      <w:pPr>
        <w:pStyle w:val="NormalWeb"/>
        <w:numPr>
          <w:ilvl w:val="0"/>
          <w:numId w:val="32"/>
        </w:numPr>
        <w:spacing w:line="360" w:lineRule="auto"/>
        <w:jc w:val="both"/>
        <w:rPr>
          <w:sz w:val="26"/>
          <w:szCs w:val="26"/>
        </w:rPr>
      </w:pPr>
      <w:r w:rsidRPr="00647A79">
        <w:rPr>
          <w:rStyle w:val="Strong"/>
          <w:sz w:val="26"/>
          <w:szCs w:val="26"/>
        </w:rPr>
        <w:t>Hiệu suất cao cho lớp Probe</w:t>
      </w:r>
      <w:r w:rsidRPr="00647A79">
        <w:rPr>
          <w:sz w:val="26"/>
          <w:szCs w:val="26"/>
        </w:rPr>
        <w:t>: Giá trị AUC cao (0.80) cho thấy mô hình Naive Bayes có khả năng phân loại tốt các mẫu thuộc lớp Probe với tỷ lệ dương tính thật cao và tỷ lệ dương tính giả thấp.</w:t>
      </w:r>
    </w:p>
    <w:p w14:paraId="7DC7BF83" w14:textId="77777777" w:rsidR="00361E1D" w:rsidRPr="00647A79" w:rsidRDefault="00361E1D" w:rsidP="004E302C">
      <w:pPr>
        <w:pStyle w:val="NormalWeb"/>
        <w:numPr>
          <w:ilvl w:val="0"/>
          <w:numId w:val="32"/>
        </w:numPr>
        <w:spacing w:line="360" w:lineRule="auto"/>
        <w:jc w:val="both"/>
        <w:rPr>
          <w:sz w:val="26"/>
          <w:szCs w:val="26"/>
        </w:rPr>
      </w:pPr>
      <w:r w:rsidRPr="00647A79">
        <w:rPr>
          <w:rStyle w:val="Strong"/>
          <w:sz w:val="26"/>
          <w:szCs w:val="26"/>
        </w:rPr>
        <w:t>Hiệu suất thấp cho lớp DoS</w:t>
      </w:r>
      <w:r w:rsidRPr="00647A79">
        <w:rPr>
          <w:sz w:val="26"/>
          <w:szCs w:val="26"/>
        </w:rPr>
        <w:t>: Giá trị AUC thấp (0.54) cho thấy mô hình gặp khó khăn trong việc phân loại các mẫu thuộc lớp DoS, với tỷ lệ nhầm lẫn cao.</w:t>
      </w:r>
    </w:p>
    <w:p w14:paraId="730B0EAE" w14:textId="77777777" w:rsidR="00361E1D" w:rsidRPr="00647A79" w:rsidRDefault="00361E1D" w:rsidP="004E302C">
      <w:pPr>
        <w:pStyle w:val="NormalWeb"/>
        <w:numPr>
          <w:ilvl w:val="0"/>
          <w:numId w:val="32"/>
        </w:numPr>
        <w:spacing w:line="360" w:lineRule="auto"/>
        <w:jc w:val="both"/>
        <w:rPr>
          <w:sz w:val="26"/>
          <w:szCs w:val="26"/>
        </w:rPr>
      </w:pPr>
      <w:r w:rsidRPr="00647A79">
        <w:rPr>
          <w:rStyle w:val="Strong"/>
          <w:sz w:val="26"/>
          <w:szCs w:val="26"/>
        </w:rPr>
        <w:t>Cân bằng cho các lớp khác</w:t>
      </w:r>
      <w:r w:rsidRPr="00647A79">
        <w:rPr>
          <w:sz w:val="26"/>
          <w:szCs w:val="26"/>
        </w:rPr>
        <w:t>: Các giá trị AUC của các lớp normal (0.68), R2L (0.60), và U2R (0.60) chỉ ra rằng mô hình có khả năng phân loại tốt nhưng vẫn cần cải thiện thêm đối với các lớp phức tạp hơn.</w:t>
      </w:r>
    </w:p>
    <w:p w14:paraId="0A3F206D" w14:textId="77777777" w:rsidR="00D549A9" w:rsidRPr="00914A7F" w:rsidRDefault="00914A7F" w:rsidP="00914A7F">
      <w:pPr>
        <w:pStyle w:val="Heading3"/>
        <w:spacing w:line="360" w:lineRule="auto"/>
        <w:jc w:val="both"/>
        <w:rPr>
          <w:rFonts w:ascii="Times New Roman" w:hAnsi="Times New Roman"/>
        </w:rPr>
      </w:pPr>
      <w:bookmarkStart w:id="45" w:name="_Toc184042680"/>
      <w:r w:rsidRPr="00914A7F">
        <w:rPr>
          <w:rFonts w:ascii="Times New Roman" w:hAnsi="Times New Roman"/>
          <w:color w:val="000000"/>
        </w:rPr>
        <w:t>2</w:t>
      </w:r>
      <w:r w:rsidRPr="00914A7F">
        <w:rPr>
          <w:rFonts w:ascii="Times New Roman" w:hAnsi="Times New Roman"/>
          <w:color w:val="000000"/>
          <w:lang w:val="vi-VN"/>
        </w:rPr>
        <w:t xml:space="preserve">.3 </w:t>
      </w:r>
      <w:r w:rsidR="00D549A9" w:rsidRPr="00914A7F">
        <w:rPr>
          <w:rFonts w:ascii="Times New Roman" w:hAnsi="Times New Roman"/>
          <w:color w:val="000000"/>
        </w:rPr>
        <w:t>Mô hình ANN:</w:t>
      </w:r>
      <w:bookmarkEnd w:id="45"/>
    </w:p>
    <w:p w14:paraId="32CBA8C6" w14:textId="77777777" w:rsidR="00E669F2" w:rsidRDefault="00D549A9" w:rsidP="00361E1D">
      <w:pPr>
        <w:spacing w:line="360" w:lineRule="auto"/>
        <w:jc w:val="center"/>
        <w:rPr>
          <w:b/>
          <w:color w:val="000000"/>
        </w:rPr>
      </w:pPr>
      <w:r>
        <w:rPr>
          <w:noProof/>
        </w:rPr>
        <w:drawing>
          <wp:inline distT="0" distB="0" distL="0" distR="0" wp14:anchorId="6B67A4D6" wp14:editId="37E7F6B9">
            <wp:extent cx="3814684" cy="2601685"/>
            <wp:effectExtent l="19050" t="19050" r="14605" b="27305"/>
            <wp:docPr id="33" name="Picture 33" descr="AN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NN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0841" cy="2605884"/>
                    </a:xfrm>
                    <a:prstGeom prst="rect">
                      <a:avLst/>
                    </a:prstGeom>
                    <a:noFill/>
                    <a:ln>
                      <a:solidFill>
                        <a:schemeClr val="accent1"/>
                      </a:solidFill>
                    </a:ln>
                  </pic:spPr>
                </pic:pic>
              </a:graphicData>
            </a:graphic>
          </wp:inline>
        </w:drawing>
      </w:r>
    </w:p>
    <w:p w14:paraId="4A169017" w14:textId="77777777" w:rsidR="003A0026" w:rsidRDefault="003A0026" w:rsidP="003A0026">
      <w:pPr>
        <w:pStyle w:val="Caption"/>
        <w:jc w:val="center"/>
      </w:pPr>
      <w:bookmarkStart w:id="46" w:name="_Toc184040086"/>
      <w:r>
        <w:t xml:space="preserve">Hình </w:t>
      </w:r>
      <w:r w:rsidR="00701427">
        <w:fldChar w:fldCharType="begin"/>
      </w:r>
      <w:r w:rsidR="00701427">
        <w:instrText xml:space="preserve"> SEQ Figure \* ARABIC </w:instrText>
      </w:r>
      <w:r w:rsidR="00701427">
        <w:fldChar w:fldCharType="separate"/>
      </w:r>
      <w:r w:rsidR="00D21183">
        <w:rPr>
          <w:noProof/>
        </w:rPr>
        <w:t>15</w:t>
      </w:r>
      <w:r w:rsidR="00701427">
        <w:rPr>
          <w:noProof/>
        </w:rPr>
        <w:fldChar w:fldCharType="end"/>
      </w:r>
      <w:r>
        <w:rPr>
          <w:lang w:val="vi-VN"/>
        </w:rPr>
        <w:t xml:space="preserve">. </w:t>
      </w:r>
      <w:r w:rsidRPr="00154F29">
        <w:rPr>
          <w:lang w:val="vi-VN"/>
        </w:rPr>
        <w:t>Kết quả đánh giá mô hình ANN</w:t>
      </w:r>
      <w:bookmarkEnd w:id="46"/>
    </w:p>
    <w:p w14:paraId="5EA2AC3A" w14:textId="77777777" w:rsidR="00361E1D" w:rsidRPr="0032153E" w:rsidRDefault="00361E1D" w:rsidP="0032153E">
      <w:pPr>
        <w:pStyle w:val="NormalWeb"/>
        <w:spacing w:line="480" w:lineRule="auto"/>
        <w:jc w:val="both"/>
        <w:rPr>
          <w:sz w:val="26"/>
          <w:szCs w:val="26"/>
        </w:rPr>
      </w:pPr>
      <w:r w:rsidRPr="0032153E">
        <w:rPr>
          <w:sz w:val="26"/>
          <w:szCs w:val="26"/>
        </w:rPr>
        <w:t>Hình ảnh cho thấy kết quả đánh giá của một mô hình Mạng Nơ-ron (Neural Network). Kết quả bao gồm các điểm số phân tách chéo và ma trận nhầm lẫn cho mô hình.</w:t>
      </w:r>
    </w:p>
    <w:p w14:paraId="21B6202A" w14:textId="77777777" w:rsidR="00361E1D" w:rsidRPr="0032153E" w:rsidRDefault="00361E1D" w:rsidP="00104632">
      <w:pPr>
        <w:ind w:firstLine="0"/>
      </w:pPr>
      <w:r w:rsidRPr="0032153E">
        <w:rPr>
          <w:rStyle w:val="Strong"/>
          <w:b w:val="0"/>
          <w:bCs w:val="0"/>
        </w:rPr>
        <w:lastRenderedPageBreak/>
        <w:t>Điểm số Phân tách Chéo (Cross-validation scores - Neural Network)</w:t>
      </w:r>
      <w:r w:rsidRPr="0032153E">
        <w:t>:</w:t>
      </w:r>
    </w:p>
    <w:p w14:paraId="62FC9EBB" w14:textId="77777777" w:rsidR="00361E1D" w:rsidRPr="0032153E" w:rsidRDefault="00361E1D" w:rsidP="004E302C">
      <w:pPr>
        <w:pStyle w:val="NormalWeb"/>
        <w:numPr>
          <w:ilvl w:val="0"/>
          <w:numId w:val="33"/>
        </w:numPr>
        <w:spacing w:line="480" w:lineRule="auto"/>
        <w:jc w:val="both"/>
        <w:rPr>
          <w:sz w:val="26"/>
          <w:szCs w:val="26"/>
        </w:rPr>
      </w:pPr>
      <w:r w:rsidRPr="0032153E">
        <w:rPr>
          <w:rStyle w:val="Strong"/>
          <w:sz w:val="26"/>
          <w:szCs w:val="26"/>
        </w:rPr>
        <w:t>Trung bình (Mean)</w:t>
      </w:r>
      <w:r w:rsidRPr="0032153E">
        <w:rPr>
          <w:sz w:val="26"/>
          <w:szCs w:val="26"/>
        </w:rPr>
        <w:t>: 0.996</w:t>
      </w:r>
    </w:p>
    <w:p w14:paraId="106263F9" w14:textId="77777777" w:rsidR="00361E1D" w:rsidRPr="0032153E" w:rsidRDefault="00361E1D" w:rsidP="004E302C">
      <w:pPr>
        <w:pStyle w:val="NormalWeb"/>
        <w:numPr>
          <w:ilvl w:val="0"/>
          <w:numId w:val="33"/>
        </w:numPr>
        <w:spacing w:line="480" w:lineRule="auto"/>
        <w:jc w:val="both"/>
        <w:rPr>
          <w:sz w:val="26"/>
          <w:szCs w:val="26"/>
        </w:rPr>
      </w:pPr>
      <w:r w:rsidRPr="0032153E">
        <w:rPr>
          <w:rStyle w:val="Strong"/>
          <w:sz w:val="26"/>
          <w:szCs w:val="26"/>
        </w:rPr>
        <w:t>Độ lệch chuẩn (Standard Deviation)</w:t>
      </w:r>
      <w:r w:rsidRPr="0032153E">
        <w:rPr>
          <w:sz w:val="26"/>
          <w:szCs w:val="26"/>
        </w:rPr>
        <w:t>: ± 0.001</w:t>
      </w:r>
    </w:p>
    <w:p w14:paraId="29A1FA7C" w14:textId="77777777" w:rsidR="00361E1D" w:rsidRPr="0032153E" w:rsidRDefault="00361E1D" w:rsidP="0032153E">
      <w:pPr>
        <w:pStyle w:val="NormalWeb"/>
        <w:spacing w:line="480" w:lineRule="auto"/>
        <w:jc w:val="both"/>
        <w:rPr>
          <w:sz w:val="26"/>
          <w:szCs w:val="26"/>
        </w:rPr>
      </w:pPr>
      <w:r w:rsidRPr="0032153E">
        <w:rPr>
          <w:sz w:val="26"/>
          <w:szCs w:val="26"/>
        </w:rPr>
        <w:t>Điều này cho thấy mô hình Mạng Nơ-ron đạt độ chính xác trung bình rất cao (99.6%) khi áp dụng phân tách chéo, với biến động rất nhỏ (± 0.001).</w:t>
      </w:r>
    </w:p>
    <w:p w14:paraId="46133546" w14:textId="77777777" w:rsidR="00361E1D" w:rsidRPr="00F51D7C" w:rsidRDefault="00361E1D" w:rsidP="00F51D7C">
      <w:pPr>
        <w:ind w:firstLine="0"/>
        <w:rPr>
          <w:b/>
          <w:lang w:eastAsia="en-US"/>
        </w:rPr>
      </w:pPr>
      <w:r w:rsidRPr="00F51D7C">
        <w:rPr>
          <w:b/>
        </w:rPr>
        <w:t>Ý nghĩa:</w:t>
      </w:r>
    </w:p>
    <w:p w14:paraId="69EF8A2E" w14:textId="77777777" w:rsidR="00361E1D" w:rsidRPr="0032153E" w:rsidRDefault="00361E1D" w:rsidP="004E302C">
      <w:pPr>
        <w:pStyle w:val="NormalWeb"/>
        <w:numPr>
          <w:ilvl w:val="0"/>
          <w:numId w:val="34"/>
        </w:numPr>
        <w:spacing w:line="480" w:lineRule="auto"/>
        <w:jc w:val="both"/>
        <w:rPr>
          <w:sz w:val="26"/>
          <w:szCs w:val="26"/>
        </w:rPr>
      </w:pPr>
      <w:r w:rsidRPr="0032153E">
        <w:rPr>
          <w:rStyle w:val="Strong"/>
          <w:sz w:val="26"/>
          <w:szCs w:val="26"/>
        </w:rPr>
        <w:t>Điểm số Phân tách Chéo Cao</w:t>
      </w:r>
      <w:r w:rsidRPr="0032153E">
        <w:rPr>
          <w:sz w:val="26"/>
          <w:szCs w:val="26"/>
        </w:rPr>
        <w:t>: Điểm số phân tách chéo cho thấy mô hình Mạng Nơ-ron có hiệu suất rất tốt và ổn định khi được huấn luyện trên các phần nhỏ khác nhau của dữ liệu.</w:t>
      </w:r>
    </w:p>
    <w:p w14:paraId="2594F90E" w14:textId="77777777" w:rsidR="00361E1D" w:rsidRPr="0032153E" w:rsidRDefault="00361E1D" w:rsidP="004E302C">
      <w:pPr>
        <w:pStyle w:val="NormalWeb"/>
        <w:numPr>
          <w:ilvl w:val="0"/>
          <w:numId w:val="34"/>
        </w:numPr>
        <w:spacing w:line="480" w:lineRule="auto"/>
        <w:jc w:val="both"/>
        <w:rPr>
          <w:sz w:val="26"/>
          <w:szCs w:val="26"/>
        </w:rPr>
      </w:pPr>
      <w:r w:rsidRPr="0032153E">
        <w:rPr>
          <w:rStyle w:val="Strong"/>
          <w:sz w:val="26"/>
          <w:szCs w:val="26"/>
        </w:rPr>
        <w:t>Ma trận Nhầm lẫn</w:t>
      </w:r>
      <w:r w:rsidRPr="0032153E">
        <w:rPr>
          <w:sz w:val="26"/>
          <w:szCs w:val="26"/>
        </w:rPr>
        <w:t>: Ma trận nhầm lẫn cho biết cách mà mô hình phân loại dữ liệu. Mô hình chủ yếu phân loại chính xác các mẫu, nhưng có một số nhầm lẫn giữa các lớp, đặc biệt là giữa lớp 0 và lớp 4.</w:t>
      </w:r>
    </w:p>
    <w:p w14:paraId="5F23489A" w14:textId="77777777" w:rsidR="00D549A9" w:rsidRDefault="00D549A9" w:rsidP="00361E1D">
      <w:pPr>
        <w:spacing w:line="360" w:lineRule="auto"/>
        <w:ind w:firstLine="0"/>
        <w:jc w:val="center"/>
        <w:rPr>
          <w:b/>
          <w:color w:val="000000"/>
        </w:rPr>
      </w:pPr>
      <w:r>
        <w:rPr>
          <w:noProof/>
        </w:rPr>
        <w:lastRenderedPageBreak/>
        <w:drawing>
          <wp:inline distT="0" distB="0" distL="0" distR="0" wp14:anchorId="5DAFD300" wp14:editId="2B906B3C">
            <wp:extent cx="5551714" cy="3177938"/>
            <wp:effectExtent l="19050" t="19050" r="11430" b="22860"/>
            <wp:docPr id="34" name="Picture 34" descr="AN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N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5799" cy="3180276"/>
                    </a:xfrm>
                    <a:prstGeom prst="rect">
                      <a:avLst/>
                    </a:prstGeom>
                    <a:noFill/>
                    <a:ln>
                      <a:solidFill>
                        <a:schemeClr val="accent1"/>
                      </a:solidFill>
                    </a:ln>
                  </pic:spPr>
                </pic:pic>
              </a:graphicData>
            </a:graphic>
          </wp:inline>
        </w:drawing>
      </w:r>
    </w:p>
    <w:p w14:paraId="67A536D3" w14:textId="77777777" w:rsidR="0032153E" w:rsidRDefault="0032153E" w:rsidP="0032153E">
      <w:pPr>
        <w:pStyle w:val="Caption"/>
        <w:jc w:val="center"/>
      </w:pPr>
      <w:bookmarkStart w:id="47" w:name="_Toc184040087"/>
      <w:r>
        <w:t xml:space="preserve">Hình </w:t>
      </w:r>
      <w:r w:rsidR="00701427">
        <w:fldChar w:fldCharType="begin"/>
      </w:r>
      <w:r w:rsidR="00701427">
        <w:instrText xml:space="preserve"> SEQ Figure \* ARABIC </w:instrText>
      </w:r>
      <w:r w:rsidR="00701427">
        <w:fldChar w:fldCharType="separate"/>
      </w:r>
      <w:r w:rsidR="00D21183">
        <w:rPr>
          <w:noProof/>
        </w:rPr>
        <w:t>16</w:t>
      </w:r>
      <w:r w:rsidR="00701427">
        <w:rPr>
          <w:noProof/>
        </w:rPr>
        <w:fldChar w:fldCharType="end"/>
      </w:r>
      <w:r>
        <w:rPr>
          <w:lang w:val="vi-VN"/>
        </w:rPr>
        <w:t xml:space="preserve">. </w:t>
      </w:r>
      <w:r w:rsidRPr="00DD49BF">
        <w:rPr>
          <w:lang w:val="vi-VN"/>
        </w:rPr>
        <w:t>Báo cáo phân loại của mô hình ANN</w:t>
      </w:r>
      <w:bookmarkEnd w:id="47"/>
    </w:p>
    <w:p w14:paraId="483538A9" w14:textId="77777777" w:rsidR="00361E1D" w:rsidRPr="00A4225E" w:rsidRDefault="00361E1D" w:rsidP="00A4225E">
      <w:pPr>
        <w:ind w:firstLine="0"/>
        <w:rPr>
          <w:b/>
          <w:lang w:eastAsia="en-US"/>
        </w:rPr>
      </w:pPr>
      <w:r w:rsidRPr="00A4225E">
        <w:rPr>
          <w:b/>
        </w:rPr>
        <w:t>Ý nghĩa của Báo cáo Phân loại:</w:t>
      </w:r>
    </w:p>
    <w:p w14:paraId="3CCB7679" w14:textId="77777777" w:rsidR="00361E1D" w:rsidRPr="001951CB" w:rsidRDefault="00361E1D" w:rsidP="004E302C">
      <w:pPr>
        <w:pStyle w:val="NormalWeb"/>
        <w:numPr>
          <w:ilvl w:val="0"/>
          <w:numId w:val="35"/>
        </w:numPr>
        <w:spacing w:line="360" w:lineRule="auto"/>
        <w:jc w:val="both"/>
        <w:rPr>
          <w:sz w:val="26"/>
          <w:szCs w:val="26"/>
        </w:rPr>
      </w:pPr>
      <w:r w:rsidRPr="001951CB">
        <w:rPr>
          <w:rStyle w:val="Strong"/>
          <w:sz w:val="26"/>
          <w:szCs w:val="26"/>
        </w:rPr>
        <w:t>Độ chính xác (Precision)</w:t>
      </w:r>
      <w:r w:rsidRPr="001951CB">
        <w:rPr>
          <w:sz w:val="26"/>
          <w:szCs w:val="26"/>
        </w:rPr>
        <w:t>: Tỷ lệ chính xác của mô hình khi dự đoán đúng các trường hợp dương tính. Cao nhất ở lớp R2L (0.92) và thấp nhất ở lớp Probe (0.32).</w:t>
      </w:r>
    </w:p>
    <w:p w14:paraId="648CD9F2" w14:textId="77777777" w:rsidR="00361E1D" w:rsidRPr="001951CB" w:rsidRDefault="00361E1D" w:rsidP="004E302C">
      <w:pPr>
        <w:pStyle w:val="NormalWeb"/>
        <w:numPr>
          <w:ilvl w:val="0"/>
          <w:numId w:val="35"/>
        </w:numPr>
        <w:spacing w:line="360" w:lineRule="auto"/>
        <w:jc w:val="both"/>
        <w:rPr>
          <w:sz w:val="26"/>
          <w:szCs w:val="26"/>
        </w:rPr>
      </w:pPr>
      <w:r w:rsidRPr="001951CB">
        <w:rPr>
          <w:rStyle w:val="Strong"/>
          <w:sz w:val="26"/>
          <w:szCs w:val="26"/>
        </w:rPr>
        <w:t>Tỷ lệ nhớ lại (Recall)</w:t>
      </w:r>
      <w:r w:rsidRPr="001951CB">
        <w:rPr>
          <w:sz w:val="26"/>
          <w:szCs w:val="26"/>
        </w:rPr>
        <w:t>: Khả năng của mô hình trong việc phát hiện đúng các trường hợp dương tính. Tỷ lệ nhớ lại cao ở lớp U2R (0.97) và thấp nhất ở lớp R2L (0.11).</w:t>
      </w:r>
    </w:p>
    <w:p w14:paraId="0A91F887" w14:textId="77777777" w:rsidR="00361E1D" w:rsidRPr="001951CB" w:rsidRDefault="00361E1D" w:rsidP="004E302C">
      <w:pPr>
        <w:pStyle w:val="NormalWeb"/>
        <w:numPr>
          <w:ilvl w:val="0"/>
          <w:numId w:val="35"/>
        </w:numPr>
        <w:spacing w:line="360" w:lineRule="auto"/>
        <w:jc w:val="both"/>
        <w:rPr>
          <w:sz w:val="26"/>
          <w:szCs w:val="26"/>
        </w:rPr>
      </w:pPr>
      <w:r w:rsidRPr="001951CB">
        <w:rPr>
          <w:rStyle w:val="Strong"/>
          <w:sz w:val="26"/>
          <w:szCs w:val="26"/>
        </w:rPr>
        <w:t>Điểm số F1 (F1-score)</w:t>
      </w:r>
      <w:r w:rsidRPr="001951CB">
        <w:rPr>
          <w:sz w:val="26"/>
          <w:szCs w:val="26"/>
        </w:rPr>
        <w:t>: Là trung bình điều hòa của độ chính xác và tỷ lệ nhớ lại. Điểm F1 cao nhất ở lớp normal (0.89) và thấp nhất ở lớp R2L (0.20).</w:t>
      </w:r>
    </w:p>
    <w:p w14:paraId="1CF7FDD4" w14:textId="77777777" w:rsidR="00361E1D" w:rsidRPr="001951CB" w:rsidRDefault="00361E1D" w:rsidP="004E302C">
      <w:pPr>
        <w:pStyle w:val="NormalWeb"/>
        <w:numPr>
          <w:ilvl w:val="0"/>
          <w:numId w:val="35"/>
        </w:numPr>
        <w:spacing w:line="360" w:lineRule="auto"/>
        <w:jc w:val="both"/>
        <w:rPr>
          <w:sz w:val="26"/>
          <w:szCs w:val="26"/>
        </w:rPr>
      </w:pPr>
      <w:r w:rsidRPr="001951CB">
        <w:rPr>
          <w:rStyle w:val="Strong"/>
          <w:sz w:val="26"/>
          <w:szCs w:val="26"/>
        </w:rPr>
        <w:t>Tổng mẫu (Support)</w:t>
      </w:r>
      <w:r w:rsidRPr="001951CB">
        <w:rPr>
          <w:sz w:val="26"/>
          <w:szCs w:val="26"/>
        </w:rPr>
        <w:t>: Số lượng mẫu của từng lớp, với lớp U2R có nhiều mẫu nhất (10414) và lớp Probe ít nhất (52).</w:t>
      </w:r>
    </w:p>
    <w:p w14:paraId="70D17CFD" w14:textId="77777777" w:rsidR="00361E1D" w:rsidRPr="00D325E5" w:rsidRDefault="00361E1D" w:rsidP="00D325E5">
      <w:pPr>
        <w:ind w:firstLine="0"/>
        <w:rPr>
          <w:b/>
        </w:rPr>
      </w:pPr>
      <w:r w:rsidRPr="00D325E5">
        <w:rPr>
          <w:b/>
        </w:rPr>
        <w:t>Tổng quan:</w:t>
      </w:r>
    </w:p>
    <w:p w14:paraId="2FB4E0FC" w14:textId="77777777" w:rsidR="00361E1D" w:rsidRPr="001951CB" w:rsidRDefault="00361E1D" w:rsidP="004E302C">
      <w:pPr>
        <w:pStyle w:val="NormalWeb"/>
        <w:numPr>
          <w:ilvl w:val="0"/>
          <w:numId w:val="36"/>
        </w:numPr>
        <w:spacing w:line="360" w:lineRule="auto"/>
        <w:jc w:val="both"/>
        <w:rPr>
          <w:sz w:val="26"/>
          <w:szCs w:val="26"/>
        </w:rPr>
      </w:pPr>
      <w:r w:rsidRPr="001951CB">
        <w:rPr>
          <w:sz w:val="26"/>
          <w:szCs w:val="26"/>
        </w:rPr>
        <w:t>Mô hình mạng nơ-ron đạt độ chính xác tổng thể là 0.81, cho thấy hiệu suất tốt trong phân loại dữ liệu tấn công mạng.</w:t>
      </w:r>
    </w:p>
    <w:p w14:paraId="4927ECC0" w14:textId="77777777" w:rsidR="00361E1D" w:rsidRPr="001951CB" w:rsidRDefault="00361E1D" w:rsidP="004E302C">
      <w:pPr>
        <w:pStyle w:val="NormalWeb"/>
        <w:numPr>
          <w:ilvl w:val="0"/>
          <w:numId w:val="36"/>
        </w:numPr>
        <w:spacing w:line="360" w:lineRule="auto"/>
        <w:jc w:val="both"/>
        <w:rPr>
          <w:sz w:val="26"/>
          <w:szCs w:val="26"/>
        </w:rPr>
      </w:pPr>
      <w:r w:rsidRPr="001951CB">
        <w:rPr>
          <w:sz w:val="26"/>
          <w:szCs w:val="26"/>
        </w:rPr>
        <w:t xml:space="preserve">Mô hình này có hiệu suất tốt nhất ở các lớp </w:t>
      </w:r>
      <w:r w:rsidRPr="001951CB">
        <w:rPr>
          <w:rStyle w:val="HTMLCode"/>
          <w:rFonts w:ascii="Times New Roman" w:hAnsi="Times New Roman" w:cs="Times New Roman"/>
          <w:sz w:val="26"/>
          <w:szCs w:val="26"/>
        </w:rPr>
        <w:t>normal</w:t>
      </w:r>
      <w:r w:rsidRPr="001951CB">
        <w:rPr>
          <w:sz w:val="26"/>
          <w:szCs w:val="26"/>
        </w:rPr>
        <w:t xml:space="preserve">, </w:t>
      </w:r>
      <w:r w:rsidRPr="001951CB">
        <w:rPr>
          <w:rStyle w:val="HTMLCode"/>
          <w:rFonts w:ascii="Times New Roman" w:hAnsi="Times New Roman" w:cs="Times New Roman"/>
          <w:sz w:val="26"/>
          <w:szCs w:val="26"/>
        </w:rPr>
        <w:t>DoS</w:t>
      </w:r>
      <w:r w:rsidRPr="001951CB">
        <w:rPr>
          <w:sz w:val="26"/>
          <w:szCs w:val="26"/>
        </w:rPr>
        <w:t xml:space="preserve">, và </w:t>
      </w:r>
      <w:r w:rsidRPr="001951CB">
        <w:rPr>
          <w:rStyle w:val="HTMLCode"/>
          <w:rFonts w:ascii="Times New Roman" w:hAnsi="Times New Roman" w:cs="Times New Roman"/>
          <w:sz w:val="26"/>
          <w:szCs w:val="26"/>
        </w:rPr>
        <w:t>U2R</w:t>
      </w:r>
      <w:r w:rsidRPr="001951CB">
        <w:rPr>
          <w:sz w:val="26"/>
          <w:szCs w:val="26"/>
        </w:rPr>
        <w:t xml:space="preserve">, nhưng gặp khó khăn với lớp </w:t>
      </w:r>
      <w:r w:rsidRPr="001951CB">
        <w:rPr>
          <w:rStyle w:val="HTMLCode"/>
          <w:rFonts w:ascii="Times New Roman" w:hAnsi="Times New Roman" w:cs="Times New Roman"/>
          <w:sz w:val="26"/>
          <w:szCs w:val="26"/>
        </w:rPr>
        <w:t>R2L</w:t>
      </w:r>
      <w:r w:rsidRPr="001951CB">
        <w:rPr>
          <w:sz w:val="26"/>
          <w:szCs w:val="26"/>
        </w:rPr>
        <w:t xml:space="preserve"> và </w:t>
      </w:r>
      <w:r w:rsidRPr="001951CB">
        <w:rPr>
          <w:rStyle w:val="HTMLCode"/>
          <w:rFonts w:ascii="Times New Roman" w:hAnsi="Times New Roman" w:cs="Times New Roman"/>
          <w:sz w:val="26"/>
          <w:szCs w:val="26"/>
        </w:rPr>
        <w:t>Probe</w:t>
      </w:r>
      <w:r w:rsidRPr="001951CB">
        <w:rPr>
          <w:sz w:val="26"/>
          <w:szCs w:val="26"/>
        </w:rPr>
        <w:t xml:space="preserve">, đặc biệt là lớp </w:t>
      </w:r>
      <w:r w:rsidRPr="001951CB">
        <w:rPr>
          <w:rStyle w:val="HTMLCode"/>
          <w:rFonts w:ascii="Times New Roman" w:hAnsi="Times New Roman" w:cs="Times New Roman"/>
          <w:sz w:val="26"/>
          <w:szCs w:val="26"/>
        </w:rPr>
        <w:t>R2L</w:t>
      </w:r>
      <w:r w:rsidRPr="001951CB">
        <w:rPr>
          <w:sz w:val="26"/>
          <w:szCs w:val="26"/>
        </w:rPr>
        <w:t xml:space="preserve"> với tỷ lệ nhớ lại rất thấp.</w:t>
      </w:r>
    </w:p>
    <w:p w14:paraId="1BB26D59" w14:textId="77777777" w:rsidR="00361E1D" w:rsidRPr="001951CB" w:rsidRDefault="00361E1D" w:rsidP="004E302C">
      <w:pPr>
        <w:pStyle w:val="NormalWeb"/>
        <w:numPr>
          <w:ilvl w:val="0"/>
          <w:numId w:val="36"/>
        </w:numPr>
        <w:spacing w:line="360" w:lineRule="auto"/>
        <w:jc w:val="both"/>
        <w:rPr>
          <w:sz w:val="26"/>
          <w:szCs w:val="26"/>
        </w:rPr>
      </w:pPr>
      <w:r w:rsidRPr="001951CB">
        <w:rPr>
          <w:sz w:val="26"/>
          <w:szCs w:val="26"/>
        </w:rPr>
        <w:lastRenderedPageBreak/>
        <w:t>Trung bình có trọng số (weighted average) các chỉ số cho thấy mô hình có sự cân bằng giữa độ chính xác và tỷ lệ nhớ lại, nhưng vẫn còn cần cải thiện ở các lớp có ít mẫu hoặc khó phân loại.</w:t>
      </w:r>
    </w:p>
    <w:p w14:paraId="2719C2E1" w14:textId="77777777" w:rsidR="00D549A9" w:rsidRDefault="00D549A9" w:rsidP="00361E1D">
      <w:pPr>
        <w:spacing w:line="360" w:lineRule="auto"/>
        <w:ind w:firstLine="0"/>
        <w:jc w:val="center"/>
        <w:rPr>
          <w:b/>
          <w:color w:val="000000"/>
        </w:rPr>
      </w:pPr>
      <w:r>
        <w:rPr>
          <w:noProof/>
        </w:rPr>
        <w:drawing>
          <wp:inline distT="0" distB="0" distL="0" distR="0" wp14:anchorId="25AA5533" wp14:editId="12934E23">
            <wp:extent cx="5943600" cy="4849833"/>
            <wp:effectExtent l="0" t="0" r="0" b="8255"/>
            <wp:docPr id="35" name="Picture 35" descr="AN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N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49833"/>
                    </a:xfrm>
                    <a:prstGeom prst="rect">
                      <a:avLst/>
                    </a:prstGeom>
                    <a:noFill/>
                    <a:ln>
                      <a:noFill/>
                    </a:ln>
                  </pic:spPr>
                </pic:pic>
              </a:graphicData>
            </a:graphic>
          </wp:inline>
        </w:drawing>
      </w:r>
    </w:p>
    <w:p w14:paraId="2255F986" w14:textId="77777777" w:rsidR="007002B9" w:rsidRDefault="007002B9" w:rsidP="007002B9">
      <w:pPr>
        <w:pStyle w:val="Caption"/>
        <w:jc w:val="center"/>
      </w:pPr>
      <w:bookmarkStart w:id="48" w:name="_Toc184040088"/>
      <w:r>
        <w:t xml:space="preserve">Hình </w:t>
      </w:r>
      <w:r w:rsidR="00701427">
        <w:fldChar w:fldCharType="begin"/>
      </w:r>
      <w:r w:rsidR="00701427">
        <w:instrText xml:space="preserve"> SEQ Figure \* ARABIC </w:instrText>
      </w:r>
      <w:r w:rsidR="00701427">
        <w:fldChar w:fldCharType="separate"/>
      </w:r>
      <w:r w:rsidR="00D21183">
        <w:rPr>
          <w:noProof/>
        </w:rPr>
        <w:t>17</w:t>
      </w:r>
      <w:r w:rsidR="00701427">
        <w:rPr>
          <w:noProof/>
        </w:rPr>
        <w:fldChar w:fldCharType="end"/>
      </w:r>
      <w:r>
        <w:rPr>
          <w:lang w:val="vi-VN"/>
        </w:rPr>
        <w:t xml:space="preserve">. </w:t>
      </w:r>
      <w:r w:rsidRPr="0023315C">
        <w:rPr>
          <w:lang w:val="vi-VN"/>
        </w:rPr>
        <w:t>Biểu đồ ROC của mô hình ANN</w:t>
      </w:r>
      <w:bookmarkEnd w:id="48"/>
    </w:p>
    <w:p w14:paraId="57523D9B" w14:textId="77777777" w:rsidR="00361E1D" w:rsidRPr="00CF6D33" w:rsidRDefault="00361E1D" w:rsidP="00CF6D33">
      <w:pPr>
        <w:ind w:firstLine="0"/>
        <w:rPr>
          <w:b/>
          <w:lang w:eastAsia="en-US"/>
        </w:rPr>
      </w:pPr>
      <w:r w:rsidRPr="00CF6D33">
        <w:rPr>
          <w:b/>
        </w:rPr>
        <w:t>Ý nghĩa của Đường cong ROC:</w:t>
      </w:r>
    </w:p>
    <w:p w14:paraId="0912386E" w14:textId="77777777" w:rsidR="00361E1D" w:rsidRPr="00491D4A" w:rsidRDefault="00361E1D" w:rsidP="004E302C">
      <w:pPr>
        <w:pStyle w:val="NormalWeb"/>
        <w:numPr>
          <w:ilvl w:val="0"/>
          <w:numId w:val="37"/>
        </w:numPr>
        <w:spacing w:line="360" w:lineRule="auto"/>
        <w:jc w:val="both"/>
        <w:rPr>
          <w:sz w:val="26"/>
          <w:szCs w:val="26"/>
        </w:rPr>
      </w:pPr>
      <w:r w:rsidRPr="00491D4A">
        <w:rPr>
          <w:rStyle w:val="Strong"/>
          <w:sz w:val="26"/>
          <w:szCs w:val="26"/>
        </w:rPr>
        <w:t>Lớp normal (diện tích = 0.90)</w:t>
      </w:r>
      <w:r w:rsidRPr="00491D4A">
        <w:rPr>
          <w:sz w:val="26"/>
          <w:szCs w:val="26"/>
        </w:rPr>
        <w:t>: Hiệu suất phân loại rất tốt, mô hình có thể phân biệt chính xác giữa các mẫu thuộc lớp "normal" với tỷ lệ dương tính thật cao và tỷ lệ dương tính giả thấp.</w:t>
      </w:r>
    </w:p>
    <w:p w14:paraId="1B0B94A0" w14:textId="77777777" w:rsidR="00361E1D" w:rsidRPr="00491D4A" w:rsidRDefault="00361E1D" w:rsidP="004E302C">
      <w:pPr>
        <w:pStyle w:val="NormalWeb"/>
        <w:numPr>
          <w:ilvl w:val="0"/>
          <w:numId w:val="37"/>
        </w:numPr>
        <w:spacing w:line="360" w:lineRule="auto"/>
        <w:jc w:val="both"/>
        <w:rPr>
          <w:sz w:val="26"/>
          <w:szCs w:val="26"/>
        </w:rPr>
      </w:pPr>
      <w:r w:rsidRPr="00491D4A">
        <w:rPr>
          <w:rStyle w:val="Strong"/>
          <w:sz w:val="26"/>
          <w:szCs w:val="26"/>
        </w:rPr>
        <w:t>Lớp DoS (diện tích = 0.85)</w:t>
      </w:r>
      <w:r w:rsidRPr="00491D4A">
        <w:rPr>
          <w:sz w:val="26"/>
          <w:szCs w:val="26"/>
        </w:rPr>
        <w:t>: Hiệu suất tốt, mô hình hoạt động hiệu quả trong việc phân loại các mẫu thuộc lớp DoS.</w:t>
      </w:r>
    </w:p>
    <w:p w14:paraId="26518E9A" w14:textId="77777777" w:rsidR="00361E1D" w:rsidRPr="00491D4A" w:rsidRDefault="00361E1D" w:rsidP="004E302C">
      <w:pPr>
        <w:pStyle w:val="NormalWeb"/>
        <w:numPr>
          <w:ilvl w:val="0"/>
          <w:numId w:val="37"/>
        </w:numPr>
        <w:spacing w:line="360" w:lineRule="auto"/>
        <w:jc w:val="both"/>
        <w:rPr>
          <w:sz w:val="26"/>
          <w:szCs w:val="26"/>
        </w:rPr>
      </w:pPr>
      <w:r w:rsidRPr="00491D4A">
        <w:rPr>
          <w:rStyle w:val="Strong"/>
          <w:sz w:val="26"/>
          <w:szCs w:val="26"/>
        </w:rPr>
        <w:lastRenderedPageBreak/>
        <w:t>Lớp R2L (diện tích = 0.56)</w:t>
      </w:r>
      <w:r w:rsidRPr="00491D4A">
        <w:rPr>
          <w:sz w:val="26"/>
          <w:szCs w:val="26"/>
        </w:rPr>
        <w:t>: Hiệu suất kém, mô hình gặp khó khăn trong việc phân biệt các mẫu thuộc lớp R2L, với tỷ lệ nhầm lẫn cao.</w:t>
      </w:r>
    </w:p>
    <w:p w14:paraId="21D86092" w14:textId="77777777" w:rsidR="00361E1D" w:rsidRPr="00491D4A" w:rsidRDefault="00361E1D" w:rsidP="004E302C">
      <w:pPr>
        <w:pStyle w:val="NormalWeb"/>
        <w:numPr>
          <w:ilvl w:val="0"/>
          <w:numId w:val="37"/>
        </w:numPr>
        <w:spacing w:line="360" w:lineRule="auto"/>
        <w:jc w:val="both"/>
        <w:rPr>
          <w:sz w:val="26"/>
          <w:szCs w:val="26"/>
        </w:rPr>
      </w:pPr>
      <w:r w:rsidRPr="00491D4A">
        <w:rPr>
          <w:rStyle w:val="Strong"/>
          <w:sz w:val="26"/>
          <w:szCs w:val="26"/>
        </w:rPr>
        <w:t>Lớp Probe (diện tích = 0.73)</w:t>
      </w:r>
      <w:r w:rsidRPr="00491D4A">
        <w:rPr>
          <w:sz w:val="26"/>
          <w:szCs w:val="26"/>
        </w:rPr>
        <w:t>: Hiệu suất trung bình, mô hình có khả năng phân loại tốt nhưng vẫn cần cải thiện.</w:t>
      </w:r>
    </w:p>
    <w:p w14:paraId="04FD847A" w14:textId="77777777" w:rsidR="00361E1D" w:rsidRPr="00491D4A" w:rsidRDefault="00361E1D" w:rsidP="004E302C">
      <w:pPr>
        <w:pStyle w:val="NormalWeb"/>
        <w:numPr>
          <w:ilvl w:val="0"/>
          <w:numId w:val="37"/>
        </w:numPr>
        <w:spacing w:line="360" w:lineRule="auto"/>
        <w:jc w:val="both"/>
        <w:rPr>
          <w:sz w:val="26"/>
          <w:szCs w:val="26"/>
        </w:rPr>
      </w:pPr>
      <w:r w:rsidRPr="00491D4A">
        <w:rPr>
          <w:rStyle w:val="Strong"/>
          <w:sz w:val="26"/>
          <w:szCs w:val="26"/>
        </w:rPr>
        <w:t>Lớp U2R (diện tích = 0.83)</w:t>
      </w:r>
      <w:r w:rsidRPr="00491D4A">
        <w:rPr>
          <w:sz w:val="26"/>
          <w:szCs w:val="26"/>
        </w:rPr>
        <w:t>: Hiệu suất tốt, mô hình phân loại chính xác các mẫu thuộc lớp U2R với tỷ lệ nhầm lẫn thấp.</w:t>
      </w:r>
    </w:p>
    <w:p w14:paraId="0CD00215" w14:textId="77777777" w:rsidR="00B910E2" w:rsidRPr="00822AB2" w:rsidRDefault="00822AB2" w:rsidP="00822AB2">
      <w:pPr>
        <w:pStyle w:val="Heading3"/>
        <w:spacing w:line="360" w:lineRule="auto"/>
        <w:jc w:val="both"/>
        <w:rPr>
          <w:rFonts w:ascii="Times New Roman" w:hAnsi="Times New Roman"/>
          <w:color w:val="000000"/>
          <w:lang w:val="vi-VN"/>
        </w:rPr>
      </w:pPr>
      <w:bookmarkStart w:id="49" w:name="_Toc184042681"/>
      <w:r w:rsidRPr="00822AB2">
        <w:rPr>
          <w:rFonts w:ascii="Times New Roman" w:hAnsi="Times New Roman"/>
          <w:color w:val="000000"/>
          <w:lang w:val="vi-VN"/>
        </w:rPr>
        <w:t xml:space="preserve">2.4 </w:t>
      </w:r>
      <w:r w:rsidR="00B910E2" w:rsidRPr="00822AB2">
        <w:rPr>
          <w:rFonts w:ascii="Times New Roman" w:hAnsi="Times New Roman"/>
          <w:color w:val="000000"/>
          <w:lang w:val="vi-VN"/>
        </w:rPr>
        <w:t>So sánh và đánh giá</w:t>
      </w:r>
      <w:r w:rsidRPr="00822AB2">
        <w:rPr>
          <w:rFonts w:ascii="Times New Roman" w:hAnsi="Times New Roman"/>
          <w:color w:val="000000"/>
          <w:lang w:val="vi-VN"/>
        </w:rPr>
        <w:t xml:space="preserve"> các</w:t>
      </w:r>
      <w:r w:rsidR="00B910E2" w:rsidRPr="00822AB2">
        <w:rPr>
          <w:rFonts w:ascii="Times New Roman" w:hAnsi="Times New Roman"/>
          <w:color w:val="000000"/>
          <w:lang w:val="vi-VN"/>
        </w:rPr>
        <w:t xml:space="preserve"> mô hình</w:t>
      </w:r>
      <w:bookmarkEnd w:id="49"/>
    </w:p>
    <w:p w14:paraId="22EC973A" w14:textId="77777777" w:rsidR="002C790C" w:rsidRDefault="00B910E2" w:rsidP="002C790C">
      <w:pPr>
        <w:spacing w:line="360" w:lineRule="auto"/>
        <w:jc w:val="center"/>
        <w:rPr>
          <w:b/>
          <w:color w:val="000000"/>
        </w:rPr>
      </w:pPr>
      <w:r>
        <w:rPr>
          <w:noProof/>
        </w:rPr>
        <w:drawing>
          <wp:inline distT="0" distB="0" distL="0" distR="0" wp14:anchorId="38294891" wp14:editId="56DD4E58">
            <wp:extent cx="4789714" cy="1642511"/>
            <wp:effectExtent l="19050" t="19050" r="11430" b="15240"/>
            <wp:docPr id="43" name="Picture 43" descr="Mod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odel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7805" cy="1645286"/>
                    </a:xfrm>
                    <a:prstGeom prst="rect">
                      <a:avLst/>
                    </a:prstGeom>
                    <a:noFill/>
                    <a:ln>
                      <a:solidFill>
                        <a:schemeClr val="accent1"/>
                      </a:solidFill>
                    </a:ln>
                  </pic:spPr>
                </pic:pic>
              </a:graphicData>
            </a:graphic>
          </wp:inline>
        </w:drawing>
      </w:r>
    </w:p>
    <w:p w14:paraId="69725D5E" w14:textId="77777777" w:rsidR="002C790C" w:rsidRDefault="002C790C" w:rsidP="00016335">
      <w:pPr>
        <w:pStyle w:val="Caption"/>
        <w:jc w:val="center"/>
      </w:pPr>
      <w:bookmarkStart w:id="50" w:name="_Toc184040089"/>
      <w:r>
        <w:t xml:space="preserve">Hình </w:t>
      </w:r>
      <w:r w:rsidR="00701427">
        <w:fldChar w:fldCharType="begin"/>
      </w:r>
      <w:r w:rsidR="00701427">
        <w:instrText xml:space="preserve"> SEQ Figure \* ARABIC </w:instrText>
      </w:r>
      <w:r w:rsidR="00701427">
        <w:fldChar w:fldCharType="separate"/>
      </w:r>
      <w:r w:rsidR="00D21183">
        <w:rPr>
          <w:noProof/>
        </w:rPr>
        <w:t>18</w:t>
      </w:r>
      <w:r w:rsidR="00701427">
        <w:rPr>
          <w:noProof/>
        </w:rPr>
        <w:fldChar w:fldCharType="end"/>
      </w:r>
      <w:r>
        <w:rPr>
          <w:lang w:val="vi-VN"/>
        </w:rPr>
        <w:t xml:space="preserve">. </w:t>
      </w:r>
      <w:r w:rsidRPr="003909C5">
        <w:rPr>
          <w:lang w:val="vi-VN"/>
        </w:rPr>
        <w:t>So sánh 3 mô hình SVM, NB và ANN</w:t>
      </w:r>
      <w:bookmarkEnd w:id="50"/>
    </w:p>
    <w:p w14:paraId="6374BC0F" w14:textId="77777777" w:rsidR="00361E1D" w:rsidRPr="00016335" w:rsidRDefault="00361E1D" w:rsidP="004E302C">
      <w:pPr>
        <w:pStyle w:val="NormalWeb"/>
        <w:numPr>
          <w:ilvl w:val="0"/>
          <w:numId w:val="38"/>
        </w:numPr>
        <w:spacing w:line="360" w:lineRule="auto"/>
        <w:jc w:val="both"/>
        <w:rPr>
          <w:sz w:val="26"/>
          <w:szCs w:val="26"/>
        </w:rPr>
      </w:pPr>
      <w:r w:rsidRPr="00016335">
        <w:rPr>
          <w:rStyle w:val="Strong"/>
          <w:sz w:val="26"/>
          <w:szCs w:val="26"/>
        </w:rPr>
        <w:t>SVM</w:t>
      </w:r>
      <w:r w:rsidRPr="00016335">
        <w:rPr>
          <w:sz w:val="26"/>
          <w:szCs w:val="26"/>
        </w:rPr>
        <w:t>: Mô hình SVM có độ chính xác trung bình cao (99.15%) với độ lệch chuẩn rất nhỏ (0.000453), cho thấy hiệu suất ổn định và đáng tin cậy.</w:t>
      </w:r>
    </w:p>
    <w:p w14:paraId="105F6E48" w14:textId="77777777" w:rsidR="00361E1D" w:rsidRPr="00016335" w:rsidRDefault="00361E1D" w:rsidP="004E302C">
      <w:pPr>
        <w:pStyle w:val="NormalWeb"/>
        <w:numPr>
          <w:ilvl w:val="0"/>
          <w:numId w:val="38"/>
        </w:numPr>
        <w:spacing w:line="360" w:lineRule="auto"/>
        <w:jc w:val="both"/>
        <w:rPr>
          <w:sz w:val="26"/>
          <w:szCs w:val="26"/>
        </w:rPr>
      </w:pPr>
      <w:r w:rsidRPr="00016335">
        <w:rPr>
          <w:rStyle w:val="Strong"/>
          <w:sz w:val="26"/>
          <w:szCs w:val="26"/>
        </w:rPr>
        <w:t>Naive Bayes</w:t>
      </w:r>
      <w:r w:rsidRPr="00016335">
        <w:rPr>
          <w:sz w:val="26"/>
          <w:szCs w:val="26"/>
        </w:rPr>
        <w:t>: Mô hình Naive Bayes có độ chính xác trung bình thấp hơn (72.72%) và độ lệch chuẩn lớn hơn (0.075822), biểu thị sự biến động lớn hơn trong hiệu suất.</w:t>
      </w:r>
    </w:p>
    <w:p w14:paraId="38168A09" w14:textId="77777777" w:rsidR="00361E1D" w:rsidRPr="00016335" w:rsidRDefault="00361E1D" w:rsidP="004E302C">
      <w:pPr>
        <w:pStyle w:val="NormalWeb"/>
        <w:numPr>
          <w:ilvl w:val="0"/>
          <w:numId w:val="38"/>
        </w:numPr>
        <w:spacing w:line="360" w:lineRule="auto"/>
        <w:jc w:val="both"/>
        <w:rPr>
          <w:sz w:val="26"/>
          <w:szCs w:val="26"/>
        </w:rPr>
      </w:pPr>
      <w:r w:rsidRPr="00016335">
        <w:rPr>
          <w:rStyle w:val="Strong"/>
          <w:sz w:val="26"/>
          <w:szCs w:val="26"/>
        </w:rPr>
        <w:t>Neural Network</w:t>
      </w:r>
      <w:r w:rsidRPr="00016335">
        <w:rPr>
          <w:sz w:val="26"/>
          <w:szCs w:val="26"/>
        </w:rPr>
        <w:t>: Mô hình Neural Network có độ chính xác trung bình cao nhất (99.63%) và độ lệch chuẩn nhỏ nhất (0.000309), cho thấy hiệu suất cực kỳ cao và ổn định.</w:t>
      </w:r>
    </w:p>
    <w:p w14:paraId="53BA58DB" w14:textId="77777777" w:rsidR="00361E1D" w:rsidRPr="00A47FAF" w:rsidRDefault="00361E1D" w:rsidP="00A47FAF">
      <w:pPr>
        <w:ind w:firstLine="0"/>
        <w:rPr>
          <w:b/>
        </w:rPr>
      </w:pPr>
      <w:r w:rsidRPr="00A47FAF">
        <w:rPr>
          <w:b/>
        </w:rPr>
        <w:t>Tổng quan:</w:t>
      </w:r>
    </w:p>
    <w:p w14:paraId="2EEF9E61" w14:textId="77777777" w:rsidR="00361E1D" w:rsidRPr="00016335" w:rsidRDefault="00361E1D" w:rsidP="004E302C">
      <w:pPr>
        <w:pStyle w:val="NormalWeb"/>
        <w:numPr>
          <w:ilvl w:val="0"/>
          <w:numId w:val="39"/>
        </w:numPr>
        <w:spacing w:line="360" w:lineRule="auto"/>
        <w:jc w:val="both"/>
        <w:rPr>
          <w:sz w:val="26"/>
          <w:szCs w:val="26"/>
        </w:rPr>
      </w:pPr>
      <w:r w:rsidRPr="00016335">
        <w:rPr>
          <w:rStyle w:val="Strong"/>
          <w:sz w:val="26"/>
          <w:szCs w:val="26"/>
        </w:rPr>
        <w:t>Mô hình Neural Network</w:t>
      </w:r>
      <w:r w:rsidRPr="00016335">
        <w:rPr>
          <w:sz w:val="26"/>
          <w:szCs w:val="26"/>
        </w:rPr>
        <w:t>: Đạt được hiệu suất cao nhất với độ chính xác trung bình gần như tuyệt đối và độ lệch chuẩn thấp nhất, cho thấy nó là lựa chọn tối ưu cho bài toán cụ thể này.</w:t>
      </w:r>
    </w:p>
    <w:p w14:paraId="399BBA64" w14:textId="77777777" w:rsidR="00361E1D" w:rsidRPr="00016335" w:rsidRDefault="00361E1D" w:rsidP="004E302C">
      <w:pPr>
        <w:pStyle w:val="NormalWeb"/>
        <w:numPr>
          <w:ilvl w:val="0"/>
          <w:numId w:val="39"/>
        </w:numPr>
        <w:spacing w:line="360" w:lineRule="auto"/>
        <w:jc w:val="both"/>
        <w:rPr>
          <w:sz w:val="26"/>
          <w:szCs w:val="26"/>
        </w:rPr>
      </w:pPr>
      <w:r w:rsidRPr="00016335">
        <w:rPr>
          <w:rStyle w:val="Strong"/>
          <w:sz w:val="26"/>
          <w:szCs w:val="26"/>
        </w:rPr>
        <w:lastRenderedPageBreak/>
        <w:t>Mô hình SVM</w:t>
      </w:r>
      <w:r w:rsidRPr="00016335">
        <w:rPr>
          <w:sz w:val="26"/>
          <w:szCs w:val="26"/>
        </w:rPr>
        <w:t>: Cũng đạt được hiệu suất rất cao và ổn định, là một lựa chọn tốt cho việc phân loại chính xác.</w:t>
      </w:r>
    </w:p>
    <w:p w14:paraId="264A6F4A" w14:textId="77777777" w:rsidR="00361E1D" w:rsidRPr="00016335" w:rsidRDefault="00361E1D" w:rsidP="004E302C">
      <w:pPr>
        <w:pStyle w:val="NormalWeb"/>
        <w:numPr>
          <w:ilvl w:val="0"/>
          <w:numId w:val="39"/>
        </w:numPr>
        <w:spacing w:line="360" w:lineRule="auto"/>
        <w:jc w:val="both"/>
        <w:rPr>
          <w:sz w:val="26"/>
          <w:szCs w:val="26"/>
        </w:rPr>
      </w:pPr>
      <w:r w:rsidRPr="00016335">
        <w:rPr>
          <w:rStyle w:val="Strong"/>
          <w:sz w:val="26"/>
          <w:szCs w:val="26"/>
        </w:rPr>
        <w:t>Mô hình Naive Bayes</w:t>
      </w:r>
      <w:r w:rsidRPr="00016335">
        <w:rPr>
          <w:sz w:val="26"/>
          <w:szCs w:val="26"/>
        </w:rPr>
        <w:t>: Mặc dù có độ chính xác thấp hơn và biến động lớn hơn, nó vẫn có thể hữu ích trong các tình huống cần tốc độ và tài nguyên tính toán thấp.</w:t>
      </w:r>
    </w:p>
    <w:p w14:paraId="109C1F03" w14:textId="77777777" w:rsidR="00B910E2" w:rsidRDefault="00B910E2" w:rsidP="008F092E">
      <w:pPr>
        <w:spacing w:line="360" w:lineRule="auto"/>
        <w:jc w:val="center"/>
        <w:rPr>
          <w:b/>
          <w:color w:val="000000"/>
        </w:rPr>
      </w:pPr>
      <w:r>
        <w:rPr>
          <w:noProof/>
        </w:rPr>
        <w:drawing>
          <wp:inline distT="0" distB="0" distL="0" distR="0" wp14:anchorId="617979CC" wp14:editId="1C20D96A">
            <wp:extent cx="4983074" cy="6495143"/>
            <wp:effectExtent l="19050" t="19050" r="27305" b="20320"/>
            <wp:docPr id="44" name="Picture 44" descr="Mod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el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7048" cy="6500322"/>
                    </a:xfrm>
                    <a:prstGeom prst="rect">
                      <a:avLst/>
                    </a:prstGeom>
                    <a:noFill/>
                    <a:ln>
                      <a:solidFill>
                        <a:schemeClr val="accent1"/>
                      </a:solidFill>
                    </a:ln>
                  </pic:spPr>
                </pic:pic>
              </a:graphicData>
            </a:graphic>
          </wp:inline>
        </w:drawing>
      </w:r>
    </w:p>
    <w:p w14:paraId="505E613F" w14:textId="77777777" w:rsidR="008F092E" w:rsidRDefault="008F092E" w:rsidP="008F092E">
      <w:pPr>
        <w:pStyle w:val="Caption"/>
        <w:jc w:val="center"/>
      </w:pPr>
      <w:bookmarkStart w:id="51" w:name="_Toc184040090"/>
      <w:r>
        <w:t xml:space="preserve">Hình </w:t>
      </w:r>
      <w:r w:rsidR="00701427">
        <w:fldChar w:fldCharType="begin"/>
      </w:r>
      <w:r w:rsidR="00701427">
        <w:instrText xml:space="preserve"> SEQ Figure \* ARABIC </w:instrText>
      </w:r>
      <w:r w:rsidR="00701427">
        <w:fldChar w:fldCharType="separate"/>
      </w:r>
      <w:r w:rsidR="00D21183">
        <w:rPr>
          <w:noProof/>
        </w:rPr>
        <w:t>19</w:t>
      </w:r>
      <w:r w:rsidR="00701427">
        <w:rPr>
          <w:noProof/>
        </w:rPr>
        <w:fldChar w:fldCharType="end"/>
      </w:r>
      <w:r>
        <w:rPr>
          <w:lang w:val="vi-VN"/>
        </w:rPr>
        <w:t xml:space="preserve">. </w:t>
      </w:r>
      <w:r w:rsidRPr="001C55F3">
        <w:rPr>
          <w:lang w:val="vi-VN"/>
        </w:rPr>
        <w:t>Đánh giá hiệu suất của 3 mô hình dựa trên các tham số</w:t>
      </w:r>
      <w:bookmarkEnd w:id="51"/>
    </w:p>
    <w:p w14:paraId="4FC59FB4" w14:textId="77777777" w:rsidR="00361E1D" w:rsidRPr="00784A5A" w:rsidRDefault="00361E1D" w:rsidP="004E302C">
      <w:pPr>
        <w:pStyle w:val="NormalWeb"/>
        <w:numPr>
          <w:ilvl w:val="0"/>
          <w:numId w:val="40"/>
        </w:numPr>
        <w:spacing w:line="360" w:lineRule="auto"/>
        <w:jc w:val="both"/>
        <w:rPr>
          <w:sz w:val="26"/>
          <w:szCs w:val="26"/>
        </w:rPr>
      </w:pPr>
      <w:r w:rsidRPr="00784A5A">
        <w:rPr>
          <w:rStyle w:val="Strong"/>
          <w:sz w:val="26"/>
          <w:szCs w:val="26"/>
        </w:rPr>
        <w:lastRenderedPageBreak/>
        <w:t>Hiệu suất Cao của Neural Network</w:t>
      </w:r>
      <w:r w:rsidRPr="00784A5A">
        <w:rPr>
          <w:sz w:val="26"/>
          <w:szCs w:val="26"/>
        </w:rPr>
        <w:t>: Mô hình Neural Network đạt độ chính xác trung bình cao nhất (99.6%) và độ lệch chuẩn thấp nhất, cho thấy nó là lựa chọn tối ưu với hiệu suất ổn định và đáng tin cậy.</w:t>
      </w:r>
    </w:p>
    <w:p w14:paraId="6B8C92DB" w14:textId="77777777" w:rsidR="00361E1D" w:rsidRPr="00784A5A" w:rsidRDefault="00361E1D" w:rsidP="004E302C">
      <w:pPr>
        <w:pStyle w:val="NormalWeb"/>
        <w:numPr>
          <w:ilvl w:val="0"/>
          <w:numId w:val="40"/>
        </w:numPr>
        <w:spacing w:line="360" w:lineRule="auto"/>
        <w:jc w:val="both"/>
        <w:rPr>
          <w:sz w:val="26"/>
          <w:szCs w:val="26"/>
        </w:rPr>
      </w:pPr>
      <w:r w:rsidRPr="00784A5A">
        <w:rPr>
          <w:rStyle w:val="Strong"/>
          <w:sz w:val="26"/>
          <w:szCs w:val="26"/>
        </w:rPr>
        <w:t>Hiệu suất Tốt của SVM</w:t>
      </w:r>
      <w:r w:rsidRPr="00784A5A">
        <w:rPr>
          <w:sz w:val="26"/>
          <w:szCs w:val="26"/>
        </w:rPr>
        <w:t>: SVM cũng đạt độ chính xác cao (99.2%) với độ lệch chuẩn rất nhỏ, chứng tỏ là lựa chọn tốt cho việc phân loại chính xác.</w:t>
      </w:r>
    </w:p>
    <w:p w14:paraId="0AEACCEE" w14:textId="77777777" w:rsidR="00361E1D" w:rsidRPr="00784A5A" w:rsidRDefault="00361E1D" w:rsidP="004E302C">
      <w:pPr>
        <w:pStyle w:val="NormalWeb"/>
        <w:numPr>
          <w:ilvl w:val="0"/>
          <w:numId w:val="40"/>
        </w:numPr>
        <w:spacing w:line="360" w:lineRule="auto"/>
        <w:jc w:val="both"/>
        <w:rPr>
          <w:sz w:val="26"/>
          <w:szCs w:val="26"/>
        </w:rPr>
      </w:pPr>
      <w:r w:rsidRPr="00784A5A">
        <w:rPr>
          <w:rStyle w:val="Strong"/>
          <w:sz w:val="26"/>
          <w:szCs w:val="26"/>
        </w:rPr>
        <w:t>Hiệu suất Thấp của Naive Bayes</w:t>
      </w:r>
      <w:r w:rsidRPr="00784A5A">
        <w:rPr>
          <w:sz w:val="26"/>
          <w:szCs w:val="26"/>
        </w:rPr>
        <w:t>: Naive Bayes có độ chính xác thấp hơn (72.7%) và biến động lớn hơn, nhưng vẫn hữu ích trong các tình huống yêu cầu tốc độ và tài nguyên tính toán thấp.</w:t>
      </w:r>
    </w:p>
    <w:p w14:paraId="6CC47331" w14:textId="77777777" w:rsidR="00B910E2" w:rsidRDefault="00B910E2" w:rsidP="00E669F2">
      <w:pPr>
        <w:spacing w:line="360" w:lineRule="auto"/>
        <w:rPr>
          <w:b/>
          <w:color w:val="000000"/>
        </w:rPr>
      </w:pPr>
      <w:r>
        <w:rPr>
          <w:noProof/>
        </w:rPr>
        <w:drawing>
          <wp:inline distT="0" distB="0" distL="0" distR="0" wp14:anchorId="6DD82A8B" wp14:editId="6FD78C8A">
            <wp:extent cx="5943600" cy="1770392"/>
            <wp:effectExtent l="19050" t="19050" r="19050" b="20320"/>
            <wp:docPr id="45" name="Picture 45" descr="Mod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el_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0392"/>
                    </a:xfrm>
                    <a:prstGeom prst="rect">
                      <a:avLst/>
                    </a:prstGeom>
                    <a:noFill/>
                    <a:ln>
                      <a:solidFill>
                        <a:schemeClr val="accent1"/>
                      </a:solidFill>
                    </a:ln>
                  </pic:spPr>
                </pic:pic>
              </a:graphicData>
            </a:graphic>
          </wp:inline>
        </w:drawing>
      </w:r>
    </w:p>
    <w:p w14:paraId="47840980" w14:textId="77777777" w:rsidR="00E05FB9" w:rsidRDefault="00E05FB9" w:rsidP="00E05FB9">
      <w:pPr>
        <w:pStyle w:val="Caption"/>
        <w:jc w:val="center"/>
      </w:pPr>
      <w:bookmarkStart w:id="52" w:name="_Toc184040091"/>
      <w:r>
        <w:t xml:space="preserve">Hình </w:t>
      </w:r>
      <w:r w:rsidR="00701427">
        <w:fldChar w:fldCharType="begin"/>
      </w:r>
      <w:r w:rsidR="00701427">
        <w:instrText xml:space="preserve"> SEQ Figure \* ARABIC </w:instrText>
      </w:r>
      <w:r w:rsidR="00701427">
        <w:fldChar w:fldCharType="separate"/>
      </w:r>
      <w:r w:rsidR="00D21183">
        <w:rPr>
          <w:noProof/>
        </w:rPr>
        <w:t>20</w:t>
      </w:r>
      <w:r w:rsidR="00701427">
        <w:rPr>
          <w:noProof/>
        </w:rPr>
        <w:fldChar w:fldCharType="end"/>
      </w:r>
      <w:r>
        <w:rPr>
          <w:lang w:val="vi-VN"/>
        </w:rPr>
        <w:t xml:space="preserve">. </w:t>
      </w:r>
      <w:r w:rsidRPr="00840C1D">
        <w:rPr>
          <w:lang w:val="vi-VN"/>
        </w:rPr>
        <w:t xml:space="preserve">Dự đoán của các </w:t>
      </w:r>
      <w:r>
        <w:rPr>
          <w:lang w:val="vi-VN"/>
        </w:rPr>
        <w:t>m</w:t>
      </w:r>
      <w:r w:rsidRPr="00840C1D">
        <w:rPr>
          <w:lang w:val="vi-VN"/>
        </w:rPr>
        <w:t xml:space="preserve">ô hình </w:t>
      </w:r>
      <w:r>
        <w:rPr>
          <w:lang w:val="vi-VN"/>
        </w:rPr>
        <w:t>h</w:t>
      </w:r>
      <w:r w:rsidRPr="00840C1D">
        <w:rPr>
          <w:lang w:val="vi-VN"/>
        </w:rPr>
        <w:t xml:space="preserve">ọc máy cho </w:t>
      </w:r>
      <w:r>
        <w:rPr>
          <w:lang w:val="vi-VN"/>
        </w:rPr>
        <w:t>p</w:t>
      </w:r>
      <w:r w:rsidRPr="00840C1D">
        <w:rPr>
          <w:lang w:val="vi-VN"/>
        </w:rPr>
        <w:t xml:space="preserve">hát hiện </w:t>
      </w:r>
      <w:r>
        <w:rPr>
          <w:lang w:val="vi-VN"/>
        </w:rPr>
        <w:t>x</w:t>
      </w:r>
      <w:r w:rsidRPr="00840C1D">
        <w:rPr>
          <w:lang w:val="vi-VN"/>
        </w:rPr>
        <w:t xml:space="preserve">âm nhập </w:t>
      </w:r>
      <w:r>
        <w:rPr>
          <w:lang w:val="vi-VN"/>
        </w:rPr>
        <w:t>m</w:t>
      </w:r>
      <w:r w:rsidRPr="00840C1D">
        <w:rPr>
          <w:lang w:val="vi-VN"/>
        </w:rPr>
        <w:t>ạng</w:t>
      </w:r>
      <w:bookmarkEnd w:id="52"/>
    </w:p>
    <w:p w14:paraId="2F6D4027" w14:textId="77777777" w:rsidR="00361E1D" w:rsidRPr="00EF1CB9" w:rsidRDefault="00361E1D" w:rsidP="004E302C">
      <w:pPr>
        <w:pStyle w:val="NormalWeb"/>
        <w:numPr>
          <w:ilvl w:val="0"/>
          <w:numId w:val="41"/>
        </w:numPr>
        <w:spacing w:line="360" w:lineRule="auto"/>
        <w:jc w:val="both"/>
        <w:rPr>
          <w:sz w:val="26"/>
          <w:szCs w:val="26"/>
        </w:rPr>
      </w:pPr>
      <w:r w:rsidRPr="00EF1CB9">
        <w:rPr>
          <w:rStyle w:val="Strong"/>
          <w:sz w:val="26"/>
          <w:szCs w:val="26"/>
        </w:rPr>
        <w:t>SVM và Naive Bayes</w:t>
      </w:r>
      <w:r w:rsidRPr="00EF1CB9">
        <w:rPr>
          <w:sz w:val="26"/>
          <w:szCs w:val="26"/>
        </w:rPr>
        <w:t>: Cả hai mô hình SVM và Naive Bayes đều nhất quán trong việc dự đoán tất cả các mẫu là lớp 'Probe'. Điều này có thể chỉ ra rằng hai mô hình này có cách tiếp cận tương tự trong việc nhận diện các mẫu này, hoặc có thể là chúng quá tự tin trong việc dự đoán lớp 'Probe'.</w:t>
      </w:r>
    </w:p>
    <w:p w14:paraId="0D42EB0B" w14:textId="77777777" w:rsidR="00361E1D" w:rsidRPr="00EF1CB9" w:rsidRDefault="00361E1D" w:rsidP="004E302C">
      <w:pPr>
        <w:pStyle w:val="NormalWeb"/>
        <w:numPr>
          <w:ilvl w:val="0"/>
          <w:numId w:val="41"/>
        </w:numPr>
        <w:spacing w:line="360" w:lineRule="auto"/>
        <w:jc w:val="both"/>
        <w:rPr>
          <w:sz w:val="26"/>
          <w:szCs w:val="26"/>
        </w:rPr>
      </w:pPr>
      <w:r w:rsidRPr="00EF1CB9">
        <w:rPr>
          <w:rStyle w:val="Strong"/>
          <w:sz w:val="26"/>
          <w:szCs w:val="26"/>
        </w:rPr>
        <w:t>Neural Network</w:t>
      </w:r>
      <w:r w:rsidRPr="00EF1CB9">
        <w:rPr>
          <w:sz w:val="26"/>
          <w:szCs w:val="26"/>
        </w:rPr>
        <w:t>: Mô hình Neural Network đưa ra các dự đoán đa dạng hơn với các lớp 'DoS', 'Probe', và 'normal'. Điều này cho thấy mạng nơ-ron có khả năng phân biệt tốt hơn giữa các lớp khác nhau và có thể xử lý các mẫu phức tạp hơn một cách hiệu quả hơn.</w:t>
      </w:r>
    </w:p>
    <w:p w14:paraId="5B3FB46D" w14:textId="77777777" w:rsidR="00D549A9" w:rsidRPr="0078449C" w:rsidRDefault="0078449C" w:rsidP="0078449C">
      <w:pPr>
        <w:pStyle w:val="Heading3"/>
        <w:spacing w:line="360" w:lineRule="auto"/>
        <w:jc w:val="both"/>
        <w:rPr>
          <w:rFonts w:ascii="Times New Roman" w:hAnsi="Times New Roman"/>
          <w:color w:val="000000"/>
          <w:lang w:val="vi-VN"/>
        </w:rPr>
      </w:pPr>
      <w:bookmarkStart w:id="53" w:name="_Toc184042682"/>
      <w:r w:rsidRPr="0078449C">
        <w:rPr>
          <w:rFonts w:ascii="Times New Roman" w:hAnsi="Times New Roman"/>
          <w:color w:val="000000"/>
        </w:rPr>
        <w:lastRenderedPageBreak/>
        <w:t>2</w:t>
      </w:r>
      <w:r w:rsidRPr="0078449C">
        <w:rPr>
          <w:rFonts w:ascii="Times New Roman" w:hAnsi="Times New Roman"/>
          <w:color w:val="000000"/>
          <w:lang w:val="vi-VN"/>
        </w:rPr>
        <w:t xml:space="preserve">.5 </w:t>
      </w:r>
      <w:r w:rsidR="00763DA8" w:rsidRPr="0078449C">
        <w:rPr>
          <w:rFonts w:ascii="Times New Roman" w:hAnsi="Times New Roman"/>
          <w:color w:val="000000"/>
        </w:rPr>
        <w:t>Giao</w:t>
      </w:r>
      <w:r w:rsidR="00763DA8" w:rsidRPr="0078449C">
        <w:rPr>
          <w:rFonts w:ascii="Times New Roman" w:hAnsi="Times New Roman"/>
          <w:color w:val="000000"/>
          <w:lang w:val="vi-VN"/>
        </w:rPr>
        <w:t xml:space="preserve"> diện website</w:t>
      </w:r>
      <w:r w:rsidR="00D549A9" w:rsidRPr="0078449C">
        <w:rPr>
          <w:rFonts w:ascii="Times New Roman" w:hAnsi="Times New Roman"/>
          <w:color w:val="000000"/>
          <w:lang w:val="vi-VN"/>
        </w:rPr>
        <w:t xml:space="preserve"> </w:t>
      </w:r>
      <w:r w:rsidR="00D8494A" w:rsidRPr="0078449C">
        <w:rPr>
          <w:rFonts w:ascii="Times New Roman" w:hAnsi="Times New Roman"/>
          <w:color w:val="000000"/>
          <w:lang w:val="vi-VN"/>
        </w:rPr>
        <w:t>triển khai hệ thống phát hiện xâm nhập mạng</w:t>
      </w:r>
      <w:bookmarkEnd w:id="53"/>
    </w:p>
    <w:p w14:paraId="35F9929D" w14:textId="77777777" w:rsidR="00D549A9" w:rsidRDefault="00D549A9" w:rsidP="00D549A9">
      <w:pPr>
        <w:spacing w:line="360" w:lineRule="auto"/>
        <w:ind w:firstLine="0"/>
        <w:rPr>
          <w:b/>
          <w:color w:val="000000"/>
          <w:lang w:val="vi-VN"/>
        </w:rPr>
      </w:pPr>
      <w:r>
        <w:rPr>
          <w:noProof/>
        </w:rPr>
        <w:drawing>
          <wp:inline distT="0" distB="0" distL="0" distR="0" wp14:anchorId="275FA5E1" wp14:editId="590E41AA">
            <wp:extent cx="5943600" cy="2813776"/>
            <wp:effectExtent l="19050" t="19050" r="19050" b="24765"/>
            <wp:docPr id="42" name="Picture 42" descr="Webtoo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tool_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13776"/>
                    </a:xfrm>
                    <a:prstGeom prst="rect">
                      <a:avLst/>
                    </a:prstGeom>
                    <a:noFill/>
                    <a:ln>
                      <a:solidFill>
                        <a:schemeClr val="accent1"/>
                      </a:solidFill>
                    </a:ln>
                  </pic:spPr>
                </pic:pic>
              </a:graphicData>
            </a:graphic>
          </wp:inline>
        </w:drawing>
      </w:r>
    </w:p>
    <w:p w14:paraId="427A62C8" w14:textId="77777777" w:rsidR="00D21183" w:rsidRDefault="00D21183" w:rsidP="00D21183">
      <w:pPr>
        <w:pStyle w:val="Caption"/>
        <w:jc w:val="center"/>
      </w:pPr>
      <w:bookmarkStart w:id="54" w:name="_Toc184040092"/>
      <w:r>
        <w:t xml:space="preserve">Hình </w:t>
      </w:r>
      <w:r w:rsidR="00701427">
        <w:fldChar w:fldCharType="begin"/>
      </w:r>
      <w:r w:rsidR="00701427">
        <w:instrText xml:space="preserve"> SEQ Figure \* ARABIC </w:instrText>
      </w:r>
      <w:r w:rsidR="00701427">
        <w:fldChar w:fldCharType="separate"/>
      </w:r>
      <w:r>
        <w:rPr>
          <w:noProof/>
        </w:rPr>
        <w:t>21</w:t>
      </w:r>
      <w:r w:rsidR="00701427">
        <w:rPr>
          <w:noProof/>
        </w:rPr>
        <w:fldChar w:fldCharType="end"/>
      </w:r>
      <w:r>
        <w:rPr>
          <w:lang w:val="vi-VN"/>
        </w:rPr>
        <w:t xml:space="preserve">. </w:t>
      </w:r>
      <w:r w:rsidRPr="00EC0A76">
        <w:rPr>
          <w:lang w:val="vi-VN"/>
        </w:rPr>
        <w:t>Giao diện Hệ thống Phát hiện Xâm nhập</w:t>
      </w:r>
      <w:bookmarkEnd w:id="54"/>
    </w:p>
    <w:p w14:paraId="6C2C7303" w14:textId="77777777" w:rsidR="00361E1D" w:rsidRPr="00D549A9" w:rsidRDefault="00361E1D" w:rsidP="0037219F">
      <w:pPr>
        <w:spacing w:line="360" w:lineRule="auto"/>
        <w:ind w:firstLine="720"/>
        <w:rPr>
          <w:b/>
          <w:color w:val="000000"/>
          <w:lang w:val="vi-VN"/>
        </w:rPr>
      </w:pPr>
      <w:r>
        <w:t>Hình ảnh này minh họa một giao diện chức năng cho hệ thống phát hiện xâm nhập mạng, thể hiện quy trình tải lên dữ liệu, tiền xử lý và hiển thị các chỉ số hiệu suất của mô hình. Điều này rất quan trọng và liên quan vì nó cho thấy các bước cần thiết để vận hành hệ thống và khả năng hiển thị các kết quả một cách rõ ràng và dễ hiểu. Qua đó, người dùng có thể nắm bắt được tình trạng hoạt động của hệ thống, hiệu suất của mô hình, và quản lý dữ liệu một cách hiệu quả.</w:t>
      </w:r>
    </w:p>
    <w:p w14:paraId="00452A90" w14:textId="77777777" w:rsidR="00142738" w:rsidRPr="008B547A" w:rsidRDefault="008B547A" w:rsidP="008B547A">
      <w:pPr>
        <w:pStyle w:val="Heading2"/>
        <w:spacing w:line="360" w:lineRule="auto"/>
        <w:jc w:val="both"/>
        <w:rPr>
          <w:rFonts w:ascii="Times New Roman" w:hAnsi="Times New Roman"/>
          <w:i w:val="0"/>
          <w:sz w:val="26"/>
          <w:szCs w:val="26"/>
        </w:rPr>
      </w:pPr>
      <w:bookmarkStart w:id="55" w:name="_Toc184042683"/>
      <w:r w:rsidRPr="008B547A">
        <w:rPr>
          <w:rFonts w:ascii="Times New Roman" w:hAnsi="Times New Roman"/>
          <w:i w:val="0"/>
          <w:color w:val="000000"/>
          <w:sz w:val="26"/>
          <w:szCs w:val="26"/>
        </w:rPr>
        <w:t>3</w:t>
      </w:r>
      <w:r w:rsidRPr="008B547A">
        <w:rPr>
          <w:rFonts w:ascii="Times New Roman" w:hAnsi="Times New Roman"/>
          <w:i w:val="0"/>
          <w:color w:val="000000"/>
          <w:sz w:val="26"/>
          <w:szCs w:val="26"/>
          <w:lang w:val="vi-VN"/>
        </w:rPr>
        <w:t xml:space="preserve">. </w:t>
      </w:r>
      <w:r w:rsidR="00142738" w:rsidRPr="008B547A">
        <w:rPr>
          <w:rFonts w:ascii="Times New Roman" w:hAnsi="Times New Roman"/>
          <w:i w:val="0"/>
          <w:color w:val="000000"/>
          <w:sz w:val="26"/>
          <w:szCs w:val="26"/>
        </w:rPr>
        <w:t>Kết luận</w:t>
      </w:r>
      <w:bookmarkEnd w:id="55"/>
    </w:p>
    <w:p w14:paraId="787E7C26" w14:textId="77777777" w:rsidR="00724485" w:rsidRPr="00BD36C1" w:rsidRDefault="00724485" w:rsidP="004E302C">
      <w:pPr>
        <w:pStyle w:val="NormalWeb"/>
        <w:numPr>
          <w:ilvl w:val="0"/>
          <w:numId w:val="46"/>
        </w:numPr>
        <w:spacing w:line="360" w:lineRule="auto"/>
        <w:jc w:val="both"/>
        <w:rPr>
          <w:sz w:val="26"/>
          <w:szCs w:val="26"/>
        </w:rPr>
      </w:pPr>
      <w:bookmarkStart w:id="56" w:name="__RefHeading___Toc164251958"/>
      <w:bookmarkEnd w:id="56"/>
      <w:r w:rsidRPr="00BD36C1">
        <w:rPr>
          <w:rStyle w:val="Strong"/>
          <w:sz w:val="26"/>
          <w:szCs w:val="26"/>
        </w:rPr>
        <w:t>Mô hình SVM</w:t>
      </w:r>
      <w:r w:rsidRPr="00BD36C1">
        <w:rPr>
          <w:sz w:val="26"/>
          <w:szCs w:val="26"/>
        </w:rPr>
        <w:t>:</w:t>
      </w:r>
    </w:p>
    <w:p w14:paraId="276DB398" w14:textId="77777777" w:rsidR="00724485" w:rsidRPr="00BD36C1" w:rsidRDefault="00724485" w:rsidP="004E302C">
      <w:pPr>
        <w:pStyle w:val="NormalWeb"/>
        <w:numPr>
          <w:ilvl w:val="1"/>
          <w:numId w:val="49"/>
        </w:numPr>
        <w:spacing w:line="360" w:lineRule="auto"/>
        <w:jc w:val="both"/>
        <w:rPr>
          <w:sz w:val="26"/>
          <w:szCs w:val="26"/>
        </w:rPr>
      </w:pPr>
      <w:r w:rsidRPr="00BD36C1">
        <w:rPr>
          <w:sz w:val="26"/>
          <w:szCs w:val="26"/>
        </w:rPr>
        <w:t>SVM với Kernel RBF và Poly đạt độ chính xác dự đoán và độ chính xác thực tế cao nhất, đồng thời thời gian huấn luyện ngắn.</w:t>
      </w:r>
    </w:p>
    <w:p w14:paraId="368FA4C3" w14:textId="77777777" w:rsidR="00724485" w:rsidRPr="00BD36C1" w:rsidRDefault="00724485" w:rsidP="004E302C">
      <w:pPr>
        <w:pStyle w:val="NormalWeb"/>
        <w:numPr>
          <w:ilvl w:val="1"/>
          <w:numId w:val="49"/>
        </w:numPr>
        <w:spacing w:line="360" w:lineRule="auto"/>
        <w:jc w:val="both"/>
        <w:rPr>
          <w:sz w:val="26"/>
          <w:szCs w:val="26"/>
        </w:rPr>
      </w:pPr>
      <w:r w:rsidRPr="00BD36C1">
        <w:rPr>
          <w:sz w:val="26"/>
          <w:szCs w:val="26"/>
        </w:rPr>
        <w:t>Các Kernel Linear và Sigmoid cũng đảm bảo độ chính xác cao nhưng thời gian huấn luyện dài hơn.</w:t>
      </w:r>
    </w:p>
    <w:p w14:paraId="3FB09ED0" w14:textId="77777777" w:rsidR="00724485" w:rsidRPr="00BD36C1" w:rsidRDefault="00724485" w:rsidP="004E302C">
      <w:pPr>
        <w:pStyle w:val="NormalWeb"/>
        <w:numPr>
          <w:ilvl w:val="0"/>
          <w:numId w:val="46"/>
        </w:numPr>
        <w:spacing w:line="360" w:lineRule="auto"/>
        <w:jc w:val="both"/>
        <w:rPr>
          <w:sz w:val="26"/>
          <w:szCs w:val="26"/>
        </w:rPr>
      </w:pPr>
      <w:r w:rsidRPr="00BD36C1">
        <w:rPr>
          <w:rStyle w:val="Strong"/>
          <w:sz w:val="26"/>
          <w:szCs w:val="26"/>
        </w:rPr>
        <w:t>Mô hình Naive Bayes</w:t>
      </w:r>
      <w:r w:rsidRPr="00BD36C1">
        <w:rPr>
          <w:sz w:val="26"/>
          <w:szCs w:val="26"/>
        </w:rPr>
        <w:t>:</w:t>
      </w:r>
    </w:p>
    <w:p w14:paraId="75C96076" w14:textId="77777777" w:rsidR="00724485" w:rsidRPr="00BD36C1" w:rsidRDefault="00724485" w:rsidP="004E302C">
      <w:pPr>
        <w:pStyle w:val="NormalWeb"/>
        <w:numPr>
          <w:ilvl w:val="1"/>
          <w:numId w:val="48"/>
        </w:numPr>
        <w:spacing w:line="360" w:lineRule="auto"/>
        <w:jc w:val="both"/>
        <w:rPr>
          <w:sz w:val="26"/>
          <w:szCs w:val="26"/>
        </w:rPr>
      </w:pPr>
      <w:r w:rsidRPr="00BD36C1">
        <w:rPr>
          <w:sz w:val="26"/>
          <w:szCs w:val="26"/>
        </w:rPr>
        <w:lastRenderedPageBreak/>
        <w:t>Naive Bayes có độ chính xác dự đoán và độ chính xác thực tế thấp nhất trong số ba mô hình được đánh giá.</w:t>
      </w:r>
    </w:p>
    <w:p w14:paraId="498672F9" w14:textId="77777777" w:rsidR="00724485" w:rsidRPr="00BD36C1" w:rsidRDefault="00724485" w:rsidP="004E302C">
      <w:pPr>
        <w:pStyle w:val="NormalWeb"/>
        <w:numPr>
          <w:ilvl w:val="1"/>
          <w:numId w:val="48"/>
        </w:numPr>
        <w:spacing w:line="360" w:lineRule="auto"/>
        <w:jc w:val="both"/>
        <w:rPr>
          <w:sz w:val="26"/>
          <w:szCs w:val="26"/>
        </w:rPr>
      </w:pPr>
      <w:r w:rsidRPr="00BD36C1">
        <w:rPr>
          <w:sz w:val="26"/>
          <w:szCs w:val="26"/>
        </w:rPr>
        <w:t>Tuy nhiên, mô hình này vẫn có thể hữu ích trong các tình huống yêu cầu tốc độ và tài nguyên tính toán thấp.</w:t>
      </w:r>
    </w:p>
    <w:p w14:paraId="45F587B5" w14:textId="77777777" w:rsidR="00724485" w:rsidRPr="00BD36C1" w:rsidRDefault="00724485" w:rsidP="004E302C">
      <w:pPr>
        <w:pStyle w:val="NormalWeb"/>
        <w:numPr>
          <w:ilvl w:val="0"/>
          <w:numId w:val="46"/>
        </w:numPr>
        <w:spacing w:line="360" w:lineRule="auto"/>
        <w:jc w:val="both"/>
        <w:rPr>
          <w:sz w:val="26"/>
          <w:szCs w:val="26"/>
        </w:rPr>
      </w:pPr>
      <w:r w:rsidRPr="00BD36C1">
        <w:rPr>
          <w:rStyle w:val="Strong"/>
          <w:sz w:val="26"/>
          <w:szCs w:val="26"/>
        </w:rPr>
        <w:t>Mô hình Neural Network (ANN)</w:t>
      </w:r>
      <w:r w:rsidRPr="00BD36C1">
        <w:rPr>
          <w:sz w:val="26"/>
          <w:szCs w:val="26"/>
        </w:rPr>
        <w:t>:</w:t>
      </w:r>
    </w:p>
    <w:p w14:paraId="77640F01" w14:textId="77777777" w:rsidR="00724485" w:rsidRPr="00BD36C1" w:rsidRDefault="00724485" w:rsidP="004E302C">
      <w:pPr>
        <w:pStyle w:val="NormalWeb"/>
        <w:numPr>
          <w:ilvl w:val="1"/>
          <w:numId w:val="47"/>
        </w:numPr>
        <w:spacing w:line="360" w:lineRule="auto"/>
        <w:jc w:val="both"/>
        <w:rPr>
          <w:sz w:val="26"/>
          <w:szCs w:val="26"/>
        </w:rPr>
      </w:pPr>
      <w:r w:rsidRPr="00BD36C1">
        <w:rPr>
          <w:sz w:val="26"/>
          <w:szCs w:val="26"/>
        </w:rPr>
        <w:t>Mô hình mạng nơ-ron (Neural Network) đạt độ chính xác tổng thể cao nhất với độ chính xác trung bình gần như tuyệt đối và độ lệch chuẩn thấp nhất.</w:t>
      </w:r>
    </w:p>
    <w:p w14:paraId="54A09AEA" w14:textId="77777777" w:rsidR="00724485" w:rsidRPr="00BD36C1" w:rsidRDefault="00724485" w:rsidP="004E302C">
      <w:pPr>
        <w:pStyle w:val="NormalWeb"/>
        <w:numPr>
          <w:ilvl w:val="1"/>
          <w:numId w:val="47"/>
        </w:numPr>
        <w:spacing w:line="360" w:lineRule="auto"/>
        <w:jc w:val="both"/>
        <w:rPr>
          <w:sz w:val="26"/>
          <w:szCs w:val="26"/>
        </w:rPr>
      </w:pPr>
      <w:r w:rsidRPr="00BD36C1">
        <w:rPr>
          <w:sz w:val="26"/>
          <w:szCs w:val="26"/>
        </w:rPr>
        <w:t>Neural Network cung cấp sự linh hoạt và khả năng phân loại tốt hơn giữa các lớp khác nhau.</w:t>
      </w:r>
    </w:p>
    <w:p w14:paraId="3063DF19" w14:textId="77777777" w:rsidR="00724485" w:rsidRPr="00BD36C1" w:rsidRDefault="00724485" w:rsidP="00247659">
      <w:pPr>
        <w:pStyle w:val="NormalWeb"/>
        <w:spacing w:line="360" w:lineRule="auto"/>
        <w:ind w:firstLine="720"/>
        <w:jc w:val="both"/>
        <w:rPr>
          <w:sz w:val="26"/>
          <w:szCs w:val="26"/>
        </w:rPr>
      </w:pPr>
      <w:r w:rsidRPr="00BD36C1">
        <w:rPr>
          <w:sz w:val="26"/>
          <w:szCs w:val="26"/>
        </w:rPr>
        <w:t>Kết quả</w:t>
      </w:r>
      <w:r w:rsidR="00BD36C1">
        <w:rPr>
          <w:sz w:val="26"/>
          <w:szCs w:val="26"/>
          <w:lang w:val="vi-VN"/>
        </w:rPr>
        <w:t xml:space="preserve"> thực </w:t>
      </w:r>
      <w:r w:rsidR="008D0C64">
        <w:rPr>
          <w:sz w:val="26"/>
          <w:szCs w:val="26"/>
          <w:lang w:val="vi-VN"/>
        </w:rPr>
        <w:t>nghiệm</w:t>
      </w:r>
      <w:r w:rsidRPr="00BD36C1">
        <w:rPr>
          <w:sz w:val="26"/>
          <w:szCs w:val="26"/>
        </w:rPr>
        <w:t xml:space="preserve"> cho thấy rằng các thuật toán học máy, đặc biệt là SVM với Kernel RBF và Poly, cùng với mạng nơ-ron, có thể được sử dụng để dự đoán số xâm nhập với độ chính xác cao. Tuy nhiên, cần lưu ý đến một số hạn chế của nghiên cứu này trước khi khái quát hóa kết quả. Để cải thiện độ chính xác của các dự đoán, cần thực hiện thêm nghiên cứu với tập dữ liệu lớn hơn và chất lượng cao hơn.</w:t>
      </w:r>
    </w:p>
    <w:p w14:paraId="02727EA1" w14:textId="77777777" w:rsidR="00724485" w:rsidRPr="00BD36C1" w:rsidRDefault="00724485" w:rsidP="00247659">
      <w:pPr>
        <w:pStyle w:val="NormalWeb"/>
        <w:spacing w:line="360" w:lineRule="auto"/>
        <w:ind w:firstLine="720"/>
        <w:jc w:val="both"/>
        <w:rPr>
          <w:sz w:val="26"/>
          <w:szCs w:val="26"/>
        </w:rPr>
      </w:pPr>
      <w:r w:rsidRPr="00BD36C1">
        <w:rPr>
          <w:sz w:val="26"/>
          <w:szCs w:val="26"/>
        </w:rPr>
        <w:t>Các mô hình này đều thể hiện tiềm năng mạnh mẽ trong việc phát hiện và phân loại các tấn công mạng trong môi trường thực tế, nhưng việc lựa chọn mô hình phù hợp sẽ phụ thuộc vào yêu cầu cụ thể về độ chính xác, tốc độ và tài nguyên tính toán.</w:t>
      </w:r>
    </w:p>
    <w:p w14:paraId="7D7090F8" w14:textId="77777777" w:rsidR="00142738" w:rsidRPr="00BC038A" w:rsidRDefault="00142738" w:rsidP="00142738">
      <w:pPr>
        <w:pStyle w:val="Heading1"/>
        <w:pageBreakBefore/>
        <w:spacing w:before="0" w:after="0" w:line="360" w:lineRule="auto"/>
        <w:jc w:val="center"/>
      </w:pPr>
      <w:bookmarkStart w:id="57" w:name="_Toc184042684"/>
      <w:r w:rsidRPr="00BC038A">
        <w:rPr>
          <w:rFonts w:ascii="Times New Roman" w:hAnsi="Times New Roman"/>
        </w:rPr>
        <w:lastRenderedPageBreak/>
        <w:t>PHẦN IV. KẾT LUẬN</w:t>
      </w:r>
      <w:bookmarkEnd w:id="57"/>
    </w:p>
    <w:p w14:paraId="627679EC" w14:textId="77777777" w:rsidR="00142738" w:rsidRPr="00DF7565" w:rsidRDefault="00142738" w:rsidP="00DF7565">
      <w:pPr>
        <w:pStyle w:val="Heading2"/>
        <w:spacing w:line="360" w:lineRule="auto"/>
        <w:jc w:val="both"/>
        <w:rPr>
          <w:rFonts w:ascii="Times New Roman" w:hAnsi="Times New Roman"/>
          <w:i w:val="0"/>
          <w:color w:val="000000"/>
          <w:sz w:val="26"/>
          <w:szCs w:val="26"/>
        </w:rPr>
      </w:pPr>
      <w:bookmarkStart w:id="58" w:name="_Toc184042685"/>
      <w:r w:rsidRPr="00DF7565">
        <w:rPr>
          <w:rFonts w:ascii="Times New Roman" w:hAnsi="Times New Roman"/>
          <w:i w:val="0"/>
          <w:color w:val="000000"/>
          <w:sz w:val="26"/>
          <w:szCs w:val="26"/>
        </w:rPr>
        <w:t xml:space="preserve">1. </w:t>
      </w:r>
      <w:r w:rsidRPr="00DF7565">
        <w:rPr>
          <w:rFonts w:ascii="Times New Roman" w:hAnsi="Times New Roman"/>
          <w:bCs w:val="0"/>
          <w:i w:val="0"/>
          <w:color w:val="000000"/>
          <w:sz w:val="26"/>
          <w:szCs w:val="26"/>
        </w:rPr>
        <w:t>Những kết quả đã thực hiện</w:t>
      </w:r>
      <w:bookmarkEnd w:id="58"/>
    </w:p>
    <w:p w14:paraId="76303F01" w14:textId="77777777" w:rsidR="00724485" w:rsidRPr="009904DB" w:rsidRDefault="00724485" w:rsidP="00F211D7">
      <w:pPr>
        <w:pStyle w:val="NormalWeb"/>
        <w:spacing w:line="360" w:lineRule="auto"/>
        <w:ind w:firstLine="720"/>
        <w:jc w:val="both"/>
        <w:rPr>
          <w:sz w:val="26"/>
          <w:szCs w:val="26"/>
        </w:rPr>
      </w:pPr>
      <w:r w:rsidRPr="009904DB">
        <w:rPr>
          <w:sz w:val="26"/>
          <w:szCs w:val="26"/>
        </w:rPr>
        <w:t>Nhóm đã thực hiện nghiên cứu sử dụng các tài liệu được cung cấp và tham khảo các mô hình sẵn có trên Internet để tối ưu hóa ba mô hình: SVM, Naive Bayes và Neural Network cho bài toán phân loại và phát hiện xâm nhập mạng.</w:t>
      </w:r>
    </w:p>
    <w:p w14:paraId="33EDF543" w14:textId="77777777" w:rsidR="00724485" w:rsidRPr="009904DB" w:rsidRDefault="00724485" w:rsidP="004E302C">
      <w:pPr>
        <w:pStyle w:val="Heading4"/>
        <w:numPr>
          <w:ilvl w:val="3"/>
          <w:numId w:val="50"/>
        </w:numPr>
        <w:jc w:val="both"/>
        <w:rPr>
          <w:rFonts w:ascii="Times New Roman" w:hAnsi="Times New Roman"/>
          <w:sz w:val="26"/>
          <w:szCs w:val="26"/>
        </w:rPr>
      </w:pPr>
      <w:r w:rsidRPr="009904DB">
        <w:rPr>
          <w:rFonts w:ascii="Times New Roman" w:hAnsi="Times New Roman"/>
          <w:sz w:val="26"/>
          <w:szCs w:val="26"/>
        </w:rPr>
        <w:t>Mô hình SVM (Support Vector Machine)</w:t>
      </w:r>
    </w:p>
    <w:p w14:paraId="4AE6D465" w14:textId="77777777" w:rsidR="00724485" w:rsidRPr="009904DB" w:rsidRDefault="00724485" w:rsidP="004E302C">
      <w:pPr>
        <w:pStyle w:val="NormalWeb"/>
        <w:numPr>
          <w:ilvl w:val="0"/>
          <w:numId w:val="42"/>
        </w:numPr>
        <w:spacing w:line="360" w:lineRule="auto"/>
        <w:jc w:val="both"/>
        <w:rPr>
          <w:sz w:val="26"/>
          <w:szCs w:val="26"/>
        </w:rPr>
      </w:pPr>
      <w:r w:rsidRPr="009904DB">
        <w:rPr>
          <w:rStyle w:val="Strong"/>
          <w:sz w:val="26"/>
          <w:szCs w:val="26"/>
        </w:rPr>
        <w:t>Độ chính xác cao</w:t>
      </w:r>
      <w:r w:rsidRPr="009904DB">
        <w:rPr>
          <w:sz w:val="26"/>
          <w:szCs w:val="26"/>
        </w:rPr>
        <w:t>: SVM với Kernel RBF đạt độ chính xác cao nhất trong nghiên cứu, với độ chính xác 96,84%, độ nhạy 98,68%, và độ đặc hiệu 95,89%.</w:t>
      </w:r>
    </w:p>
    <w:p w14:paraId="146F045B" w14:textId="77777777" w:rsidR="00724485" w:rsidRPr="009904DB" w:rsidRDefault="00724485" w:rsidP="004E302C">
      <w:pPr>
        <w:pStyle w:val="NormalWeb"/>
        <w:numPr>
          <w:ilvl w:val="0"/>
          <w:numId w:val="42"/>
        </w:numPr>
        <w:spacing w:line="360" w:lineRule="auto"/>
        <w:jc w:val="both"/>
        <w:rPr>
          <w:sz w:val="26"/>
          <w:szCs w:val="26"/>
        </w:rPr>
      </w:pPr>
      <w:r w:rsidRPr="009904DB">
        <w:rPr>
          <w:rStyle w:val="Strong"/>
          <w:sz w:val="26"/>
          <w:szCs w:val="26"/>
        </w:rPr>
        <w:t>Khả năng cân bằng tốt</w:t>
      </w:r>
      <w:r w:rsidRPr="009904DB">
        <w:rPr>
          <w:sz w:val="26"/>
          <w:szCs w:val="26"/>
        </w:rPr>
        <w:t>: F-measure đạt 97,26% cho thấy mô hình có khả năng cân bằng tốt giữa độ nhạy và độ đặc hiệu.</w:t>
      </w:r>
    </w:p>
    <w:p w14:paraId="0206CC7D" w14:textId="77777777" w:rsidR="00724485" w:rsidRPr="009904DB" w:rsidRDefault="00724485" w:rsidP="004E302C">
      <w:pPr>
        <w:pStyle w:val="NormalWeb"/>
        <w:numPr>
          <w:ilvl w:val="0"/>
          <w:numId w:val="42"/>
        </w:numPr>
        <w:spacing w:line="360" w:lineRule="auto"/>
        <w:jc w:val="both"/>
        <w:rPr>
          <w:sz w:val="26"/>
          <w:szCs w:val="26"/>
        </w:rPr>
      </w:pPr>
      <w:r w:rsidRPr="009904DB">
        <w:rPr>
          <w:rStyle w:val="Strong"/>
          <w:sz w:val="26"/>
          <w:szCs w:val="26"/>
        </w:rPr>
        <w:t>Hiệu suất với dữ liệu nhiều chiều</w:t>
      </w:r>
      <w:r w:rsidRPr="009904DB">
        <w:rPr>
          <w:sz w:val="26"/>
          <w:szCs w:val="26"/>
        </w:rPr>
        <w:t>: Các hàm phi tuyến tính như Kernel RBF cho kết quả tốt nhất khi phân loại dữ liệu nhiều chiều.</w:t>
      </w:r>
    </w:p>
    <w:p w14:paraId="59DF7814" w14:textId="77777777" w:rsidR="00724485" w:rsidRPr="009904DB" w:rsidRDefault="00724485" w:rsidP="004E302C">
      <w:pPr>
        <w:pStyle w:val="Heading4"/>
        <w:numPr>
          <w:ilvl w:val="3"/>
          <w:numId w:val="50"/>
        </w:numPr>
        <w:jc w:val="both"/>
        <w:rPr>
          <w:rFonts w:ascii="Times New Roman" w:hAnsi="Times New Roman"/>
          <w:sz w:val="26"/>
          <w:szCs w:val="26"/>
        </w:rPr>
      </w:pPr>
      <w:r w:rsidRPr="009904DB">
        <w:rPr>
          <w:rFonts w:ascii="Times New Roman" w:hAnsi="Times New Roman"/>
          <w:sz w:val="26"/>
          <w:szCs w:val="26"/>
        </w:rPr>
        <w:t>Mô hình Naive Bayes</w:t>
      </w:r>
    </w:p>
    <w:p w14:paraId="6D0E7899" w14:textId="77777777" w:rsidR="00724485" w:rsidRPr="009904DB" w:rsidRDefault="00724485" w:rsidP="004E302C">
      <w:pPr>
        <w:pStyle w:val="NormalWeb"/>
        <w:numPr>
          <w:ilvl w:val="0"/>
          <w:numId w:val="43"/>
        </w:numPr>
        <w:spacing w:line="360" w:lineRule="auto"/>
        <w:jc w:val="both"/>
        <w:rPr>
          <w:sz w:val="26"/>
          <w:szCs w:val="26"/>
        </w:rPr>
      </w:pPr>
      <w:r w:rsidRPr="009904DB">
        <w:rPr>
          <w:rStyle w:val="Strong"/>
          <w:sz w:val="26"/>
          <w:szCs w:val="26"/>
        </w:rPr>
        <w:t>Độ chính xác thấp nhất</w:t>
      </w:r>
      <w:r w:rsidRPr="009904DB">
        <w:rPr>
          <w:sz w:val="26"/>
          <w:szCs w:val="26"/>
        </w:rPr>
        <w:t>: Mô hình Naive Bayes có độ chính xác dự đoán và độ chính xác thực tế thấp hơn so với hai mô hình còn lại.</w:t>
      </w:r>
    </w:p>
    <w:p w14:paraId="5F35748D" w14:textId="77777777" w:rsidR="00724485" w:rsidRPr="009904DB" w:rsidRDefault="00724485" w:rsidP="004E302C">
      <w:pPr>
        <w:pStyle w:val="NormalWeb"/>
        <w:numPr>
          <w:ilvl w:val="0"/>
          <w:numId w:val="43"/>
        </w:numPr>
        <w:spacing w:line="360" w:lineRule="auto"/>
        <w:jc w:val="both"/>
        <w:rPr>
          <w:sz w:val="26"/>
          <w:szCs w:val="26"/>
        </w:rPr>
      </w:pPr>
      <w:r w:rsidRPr="009904DB">
        <w:rPr>
          <w:rStyle w:val="Strong"/>
          <w:sz w:val="26"/>
          <w:szCs w:val="26"/>
        </w:rPr>
        <w:t>Ứng dụng tốc độ cao</w:t>
      </w:r>
      <w:r w:rsidRPr="009904DB">
        <w:rPr>
          <w:sz w:val="26"/>
          <w:szCs w:val="26"/>
        </w:rPr>
        <w:t>: Mặc dù độ chính xác không cao, mô hình này vẫn hữu ích trong các tình huống yêu cầu tốc độ và tài nguyên tính toán thấp.</w:t>
      </w:r>
    </w:p>
    <w:p w14:paraId="20C51F83" w14:textId="77777777" w:rsidR="00724485" w:rsidRPr="009904DB" w:rsidRDefault="00724485" w:rsidP="004E302C">
      <w:pPr>
        <w:pStyle w:val="Heading4"/>
        <w:numPr>
          <w:ilvl w:val="3"/>
          <w:numId w:val="50"/>
        </w:numPr>
        <w:jc w:val="both"/>
        <w:rPr>
          <w:rFonts w:ascii="Times New Roman" w:hAnsi="Times New Roman"/>
          <w:sz w:val="26"/>
          <w:szCs w:val="26"/>
        </w:rPr>
      </w:pPr>
      <w:r w:rsidRPr="009904DB">
        <w:rPr>
          <w:rFonts w:ascii="Times New Roman" w:hAnsi="Times New Roman"/>
          <w:sz w:val="26"/>
          <w:szCs w:val="26"/>
        </w:rPr>
        <w:t>Mô hình Neural Network (ANN)</w:t>
      </w:r>
    </w:p>
    <w:p w14:paraId="4556B9B5" w14:textId="77777777" w:rsidR="00724485" w:rsidRPr="009904DB" w:rsidRDefault="00724485" w:rsidP="004E302C">
      <w:pPr>
        <w:pStyle w:val="NormalWeb"/>
        <w:numPr>
          <w:ilvl w:val="0"/>
          <w:numId w:val="44"/>
        </w:numPr>
        <w:spacing w:line="360" w:lineRule="auto"/>
        <w:jc w:val="both"/>
        <w:rPr>
          <w:sz w:val="26"/>
          <w:szCs w:val="26"/>
        </w:rPr>
      </w:pPr>
      <w:r w:rsidRPr="009904DB">
        <w:rPr>
          <w:rStyle w:val="Strong"/>
          <w:sz w:val="26"/>
          <w:szCs w:val="26"/>
        </w:rPr>
        <w:t>Độ chính xác cao và ổn định</w:t>
      </w:r>
      <w:r w:rsidRPr="009904DB">
        <w:rPr>
          <w:sz w:val="26"/>
          <w:szCs w:val="26"/>
        </w:rPr>
        <w:t>: Neural Network đạt độ chính xác tổng thể cao nhất (99,6%) với độ lệch chuẩn thấp nhất, cho thấy hiệu suất cao và ổn định.</w:t>
      </w:r>
    </w:p>
    <w:p w14:paraId="2B1F3BC8" w14:textId="77777777" w:rsidR="00724485" w:rsidRPr="009904DB" w:rsidRDefault="00724485" w:rsidP="004E302C">
      <w:pPr>
        <w:pStyle w:val="NormalWeb"/>
        <w:numPr>
          <w:ilvl w:val="0"/>
          <w:numId w:val="44"/>
        </w:numPr>
        <w:spacing w:line="360" w:lineRule="auto"/>
        <w:jc w:val="both"/>
        <w:rPr>
          <w:sz w:val="26"/>
          <w:szCs w:val="26"/>
        </w:rPr>
      </w:pPr>
      <w:r w:rsidRPr="009904DB">
        <w:rPr>
          <w:rStyle w:val="Strong"/>
          <w:sz w:val="26"/>
          <w:szCs w:val="26"/>
        </w:rPr>
        <w:t>Linh hoạt và hiệu quả</w:t>
      </w:r>
      <w:r w:rsidRPr="009904DB">
        <w:rPr>
          <w:sz w:val="26"/>
          <w:szCs w:val="26"/>
        </w:rPr>
        <w:t>: Mô hình này cung cấp sự linh hoạt và khả năng phân loại tốt hơn giữa các lớp khác nhau.</w:t>
      </w:r>
    </w:p>
    <w:p w14:paraId="68453821" w14:textId="77777777" w:rsidR="00724485" w:rsidRPr="00404D52" w:rsidRDefault="00724485" w:rsidP="00F211D7">
      <w:pPr>
        <w:pStyle w:val="NormalWeb"/>
        <w:spacing w:line="360" w:lineRule="auto"/>
        <w:ind w:firstLine="720"/>
        <w:jc w:val="both"/>
        <w:rPr>
          <w:sz w:val="26"/>
          <w:szCs w:val="26"/>
        </w:rPr>
      </w:pPr>
      <w:r w:rsidRPr="00404D52">
        <w:rPr>
          <w:sz w:val="26"/>
          <w:szCs w:val="26"/>
        </w:rPr>
        <w:t xml:space="preserve">Kết quả cho thấy rằng các thuật toán học máy có thể được sử dụng để dự đoán số xâm nhập với độ chính xác cao. Tuy nhiên, cần lưu ý đến một số hạn chế của nghiên cứu </w:t>
      </w:r>
      <w:r w:rsidRPr="00404D52">
        <w:rPr>
          <w:sz w:val="26"/>
          <w:szCs w:val="26"/>
        </w:rPr>
        <w:lastRenderedPageBreak/>
        <w:t>này trước khi khái quát hóa kết quả. Để cải thiện độ chính xác của các dự đoán, cần thực hiện thêm nghiên cứu với tập dữ liệu lớn hơn và chất lượng cao hơn.</w:t>
      </w:r>
    </w:p>
    <w:p w14:paraId="428726F9" w14:textId="77777777" w:rsidR="00724485" w:rsidRPr="00404D52" w:rsidRDefault="00724485" w:rsidP="00F211D7">
      <w:pPr>
        <w:pStyle w:val="NormalWeb"/>
        <w:spacing w:line="360" w:lineRule="auto"/>
        <w:ind w:firstLine="720"/>
        <w:jc w:val="both"/>
        <w:rPr>
          <w:sz w:val="26"/>
          <w:szCs w:val="26"/>
        </w:rPr>
      </w:pPr>
      <w:r w:rsidRPr="00404D52">
        <w:rPr>
          <w:sz w:val="26"/>
          <w:szCs w:val="26"/>
        </w:rPr>
        <w:t>Mặc dù mô hình SVM và Neural Network đều thể hiện tiềm năng mạnh mẽ trong việc phát hiện và phân loại các tấn công mạng, nhưng lựa chọn mô hình phù hợp sẽ phụ thuộc vào yêu cầu cụ thể về độ chính xác, tốc độ và tài nguyên tính toán của doanh nghiệp. Việc tối ưu hóa thêm và xử lý dữ liệu lớn hơn sẽ giúp cải thiện hiệu suất và độ tin cậy của các mô hình này.</w:t>
      </w:r>
    </w:p>
    <w:p w14:paraId="55EF0841" w14:textId="77777777" w:rsidR="00142738" w:rsidRPr="004B7EE6" w:rsidRDefault="00142738" w:rsidP="004B7EE6">
      <w:pPr>
        <w:pStyle w:val="Heading2"/>
        <w:spacing w:line="360" w:lineRule="auto"/>
        <w:jc w:val="both"/>
        <w:rPr>
          <w:rFonts w:ascii="Times New Roman" w:hAnsi="Times New Roman"/>
          <w:i w:val="0"/>
          <w:sz w:val="26"/>
          <w:szCs w:val="26"/>
        </w:rPr>
      </w:pPr>
      <w:bookmarkStart w:id="59" w:name="_Toc184042686"/>
      <w:r w:rsidRPr="004B7EE6">
        <w:rPr>
          <w:rFonts w:ascii="Times New Roman" w:hAnsi="Times New Roman"/>
          <w:bCs w:val="0"/>
          <w:i w:val="0"/>
          <w:color w:val="000000"/>
          <w:sz w:val="26"/>
          <w:szCs w:val="26"/>
        </w:rPr>
        <w:t>2. Hướng phát triển</w:t>
      </w:r>
      <w:bookmarkEnd w:id="59"/>
    </w:p>
    <w:p w14:paraId="4E1C91BC" w14:textId="77777777" w:rsidR="00724485" w:rsidRPr="00404D52" w:rsidRDefault="00724485" w:rsidP="004E302C">
      <w:pPr>
        <w:pStyle w:val="Heading4"/>
        <w:numPr>
          <w:ilvl w:val="0"/>
          <w:numId w:val="51"/>
        </w:numPr>
        <w:rPr>
          <w:rFonts w:ascii="Times New Roman" w:hAnsi="Times New Roman"/>
          <w:sz w:val="26"/>
          <w:szCs w:val="26"/>
          <w:lang w:eastAsia="en-US"/>
        </w:rPr>
      </w:pPr>
      <w:bookmarkStart w:id="60" w:name="__RefHeading___Toc164251959"/>
      <w:bookmarkEnd w:id="60"/>
      <w:r w:rsidRPr="00404D52">
        <w:rPr>
          <w:rStyle w:val="Strong"/>
          <w:rFonts w:ascii="Times New Roman" w:hAnsi="Times New Roman"/>
          <w:sz w:val="26"/>
          <w:szCs w:val="26"/>
        </w:rPr>
        <w:t>SVM (Support Vector Machine)</w:t>
      </w:r>
    </w:p>
    <w:p w14:paraId="390FB742" w14:textId="77777777" w:rsidR="00724485" w:rsidRPr="00404D52" w:rsidRDefault="00724485" w:rsidP="004E302C">
      <w:pPr>
        <w:pStyle w:val="NormalWeb"/>
        <w:numPr>
          <w:ilvl w:val="0"/>
          <w:numId w:val="52"/>
        </w:numPr>
        <w:spacing w:line="360" w:lineRule="auto"/>
        <w:jc w:val="both"/>
        <w:rPr>
          <w:sz w:val="26"/>
          <w:szCs w:val="26"/>
        </w:rPr>
      </w:pPr>
      <w:r w:rsidRPr="00404D52">
        <w:rPr>
          <w:rStyle w:val="Strong"/>
          <w:sz w:val="26"/>
          <w:szCs w:val="26"/>
        </w:rPr>
        <w:t>Nghiên cứu và cải thiện hiệu suất</w:t>
      </w:r>
      <w:r w:rsidRPr="00404D52">
        <w:rPr>
          <w:sz w:val="26"/>
          <w:szCs w:val="26"/>
        </w:rPr>
        <w:t>: Tiếp tục nghiên cứu và cải thiện hiệu suất của mô hình SVM bằng cách áp dụng nó cho các tập dữ liệu lớn hơn để đánh giá và tối ưu hóa mô hình.</w:t>
      </w:r>
    </w:p>
    <w:p w14:paraId="2AF63046" w14:textId="77777777" w:rsidR="00724485" w:rsidRPr="00404D52" w:rsidRDefault="00724485" w:rsidP="004E302C">
      <w:pPr>
        <w:pStyle w:val="NormalWeb"/>
        <w:numPr>
          <w:ilvl w:val="0"/>
          <w:numId w:val="52"/>
        </w:numPr>
        <w:spacing w:line="360" w:lineRule="auto"/>
        <w:jc w:val="both"/>
        <w:rPr>
          <w:sz w:val="26"/>
          <w:szCs w:val="26"/>
        </w:rPr>
      </w:pPr>
      <w:r w:rsidRPr="00404D52">
        <w:rPr>
          <w:rStyle w:val="Strong"/>
          <w:sz w:val="26"/>
          <w:szCs w:val="26"/>
        </w:rPr>
        <w:t>Tích hợp với hệ thống hiện tại</w:t>
      </w:r>
      <w:r w:rsidRPr="00404D52">
        <w:rPr>
          <w:sz w:val="26"/>
          <w:szCs w:val="26"/>
        </w:rPr>
        <w:t>: Kết hợp mô hình SVM vào hệ thống phát hiện xâm nhập mạng và tối ưu hóa theo yêu cầu của các ngành khác nhau và quy mô doanh nghiệp.</w:t>
      </w:r>
    </w:p>
    <w:p w14:paraId="41A6CA57" w14:textId="77777777" w:rsidR="00724485" w:rsidRPr="00404D52" w:rsidRDefault="00724485" w:rsidP="004E302C">
      <w:pPr>
        <w:pStyle w:val="Heading4"/>
        <w:numPr>
          <w:ilvl w:val="0"/>
          <w:numId w:val="51"/>
        </w:numPr>
        <w:rPr>
          <w:rFonts w:ascii="Times New Roman" w:hAnsi="Times New Roman"/>
          <w:sz w:val="26"/>
          <w:szCs w:val="26"/>
        </w:rPr>
      </w:pPr>
      <w:r w:rsidRPr="00404D52">
        <w:rPr>
          <w:rStyle w:val="Strong"/>
          <w:rFonts w:ascii="Times New Roman" w:hAnsi="Times New Roman"/>
          <w:sz w:val="26"/>
          <w:szCs w:val="26"/>
        </w:rPr>
        <w:t>Naive Bayes</w:t>
      </w:r>
    </w:p>
    <w:p w14:paraId="36AD4E70" w14:textId="77777777" w:rsidR="00724485" w:rsidRPr="00404D52" w:rsidRDefault="00724485" w:rsidP="004E302C">
      <w:pPr>
        <w:pStyle w:val="NormalWeb"/>
        <w:numPr>
          <w:ilvl w:val="0"/>
          <w:numId w:val="52"/>
        </w:numPr>
        <w:spacing w:line="360" w:lineRule="auto"/>
        <w:jc w:val="both"/>
        <w:rPr>
          <w:sz w:val="26"/>
          <w:szCs w:val="26"/>
        </w:rPr>
      </w:pPr>
      <w:r w:rsidRPr="00404D52">
        <w:rPr>
          <w:rStyle w:val="Strong"/>
          <w:sz w:val="26"/>
          <w:szCs w:val="26"/>
        </w:rPr>
        <w:t>Ứng dụng trong môi trường tài nguyên hạn chế</w:t>
      </w:r>
      <w:r w:rsidRPr="00404D52">
        <w:rPr>
          <w:sz w:val="26"/>
          <w:szCs w:val="26"/>
        </w:rPr>
        <w:t>: Do tốc độ và hiệu quả cao trong các môi trường có tài nguyên tính toán hạn chế, mô hình Naive Bayes vẫn có thể được ứng dụng rộng rãi. Cần tiếp tục tối ưu hóa và đánh giá trên các tập dữ liệu lớn hơn.</w:t>
      </w:r>
    </w:p>
    <w:p w14:paraId="31A6E891" w14:textId="77777777" w:rsidR="00724485" w:rsidRPr="00404D52" w:rsidRDefault="00724485" w:rsidP="004E302C">
      <w:pPr>
        <w:pStyle w:val="NormalWeb"/>
        <w:numPr>
          <w:ilvl w:val="0"/>
          <w:numId w:val="52"/>
        </w:numPr>
        <w:spacing w:line="360" w:lineRule="auto"/>
        <w:jc w:val="both"/>
        <w:rPr>
          <w:sz w:val="26"/>
          <w:szCs w:val="26"/>
        </w:rPr>
      </w:pPr>
      <w:r w:rsidRPr="00404D52">
        <w:rPr>
          <w:rStyle w:val="Strong"/>
          <w:sz w:val="26"/>
          <w:szCs w:val="26"/>
        </w:rPr>
        <w:t>Nâng cao khả năng phân loại</w:t>
      </w:r>
      <w:r w:rsidRPr="00404D52">
        <w:rPr>
          <w:sz w:val="26"/>
          <w:szCs w:val="26"/>
        </w:rPr>
        <w:t>: Nghiên cứu và phát triển các phương pháp cải thiện khả năng phân loại của Naive Bayes, đặc biệt là trong các trường hợp có độ phức tạp cao và dữ liệu không cân bằng.</w:t>
      </w:r>
    </w:p>
    <w:p w14:paraId="6B34E042" w14:textId="77777777" w:rsidR="00724485" w:rsidRPr="00404D52" w:rsidRDefault="00724485" w:rsidP="004E302C">
      <w:pPr>
        <w:pStyle w:val="Heading4"/>
        <w:numPr>
          <w:ilvl w:val="0"/>
          <w:numId w:val="51"/>
        </w:numPr>
        <w:rPr>
          <w:rFonts w:ascii="Times New Roman" w:hAnsi="Times New Roman"/>
          <w:sz w:val="26"/>
          <w:szCs w:val="26"/>
        </w:rPr>
      </w:pPr>
      <w:r w:rsidRPr="00404D52">
        <w:rPr>
          <w:rStyle w:val="Strong"/>
          <w:rFonts w:ascii="Times New Roman" w:hAnsi="Times New Roman"/>
          <w:sz w:val="26"/>
          <w:szCs w:val="26"/>
        </w:rPr>
        <w:lastRenderedPageBreak/>
        <w:t>Neural Network (ANN)</w:t>
      </w:r>
    </w:p>
    <w:p w14:paraId="668C3F28" w14:textId="77777777" w:rsidR="00724485" w:rsidRPr="00404D52" w:rsidRDefault="00724485" w:rsidP="004E302C">
      <w:pPr>
        <w:pStyle w:val="NormalWeb"/>
        <w:numPr>
          <w:ilvl w:val="0"/>
          <w:numId w:val="52"/>
        </w:numPr>
        <w:spacing w:line="360" w:lineRule="auto"/>
        <w:jc w:val="both"/>
        <w:rPr>
          <w:sz w:val="26"/>
          <w:szCs w:val="26"/>
        </w:rPr>
      </w:pPr>
      <w:r w:rsidRPr="00404D52">
        <w:rPr>
          <w:rStyle w:val="Strong"/>
          <w:sz w:val="26"/>
          <w:szCs w:val="26"/>
        </w:rPr>
        <w:t>Mở rộng với mô hình học sâu</w:t>
      </w:r>
      <w:r w:rsidRPr="00404D52">
        <w:rPr>
          <w:sz w:val="26"/>
          <w:szCs w:val="26"/>
        </w:rPr>
        <w:t>: Sử dụng các mô hình học sâu như CNN (Convolutional Neural Networks) và RNN (Recurrent Neural Networks) để cải thiện khả năng phát hiện xâm nhập mạng, đặc biệt là trong các tình huống có dữ liệu thời gian thực hoặc dữ liệu chuỗi.</w:t>
      </w:r>
    </w:p>
    <w:p w14:paraId="2D5FD30D" w14:textId="77777777" w:rsidR="00724485" w:rsidRPr="00404D52" w:rsidRDefault="00724485" w:rsidP="004E302C">
      <w:pPr>
        <w:pStyle w:val="NormalWeb"/>
        <w:numPr>
          <w:ilvl w:val="0"/>
          <w:numId w:val="52"/>
        </w:numPr>
        <w:spacing w:line="360" w:lineRule="auto"/>
        <w:jc w:val="both"/>
        <w:rPr>
          <w:sz w:val="26"/>
          <w:szCs w:val="26"/>
        </w:rPr>
      </w:pPr>
      <w:r w:rsidRPr="00404D52">
        <w:rPr>
          <w:rStyle w:val="Strong"/>
          <w:sz w:val="26"/>
          <w:szCs w:val="26"/>
        </w:rPr>
        <w:t>Tích hợp IPS (Intrusion Prevention System)</w:t>
      </w:r>
      <w:r w:rsidRPr="00404D52">
        <w:rPr>
          <w:sz w:val="26"/>
          <w:szCs w:val="26"/>
        </w:rPr>
        <w:t>: Kết hợp hệ thống phát hiện và phòng ngừa xâm nhập mạng để tạo ra một giải pháp bảo mật toàn diện.</w:t>
      </w:r>
    </w:p>
    <w:p w14:paraId="50305451" w14:textId="77777777" w:rsidR="00724485" w:rsidRPr="00404D52" w:rsidRDefault="00724485" w:rsidP="004E302C">
      <w:pPr>
        <w:pStyle w:val="Heading4"/>
        <w:numPr>
          <w:ilvl w:val="0"/>
          <w:numId w:val="53"/>
        </w:numPr>
        <w:rPr>
          <w:rFonts w:ascii="Times New Roman" w:hAnsi="Times New Roman"/>
          <w:sz w:val="26"/>
          <w:szCs w:val="26"/>
        </w:rPr>
      </w:pPr>
      <w:r w:rsidRPr="00404D52">
        <w:rPr>
          <w:rFonts w:ascii="Times New Roman" w:hAnsi="Times New Roman"/>
          <w:sz w:val="26"/>
          <w:szCs w:val="26"/>
        </w:rPr>
        <w:t>Tổng quan:</w:t>
      </w:r>
    </w:p>
    <w:p w14:paraId="691F82E9" w14:textId="77777777" w:rsidR="00724485" w:rsidRPr="00404D52" w:rsidRDefault="00724485" w:rsidP="004E302C">
      <w:pPr>
        <w:pStyle w:val="NormalWeb"/>
        <w:numPr>
          <w:ilvl w:val="0"/>
          <w:numId w:val="45"/>
        </w:numPr>
        <w:spacing w:line="360" w:lineRule="auto"/>
        <w:jc w:val="both"/>
        <w:rPr>
          <w:sz w:val="26"/>
          <w:szCs w:val="26"/>
        </w:rPr>
      </w:pPr>
      <w:r w:rsidRPr="00404D52">
        <w:rPr>
          <w:rStyle w:val="Strong"/>
          <w:sz w:val="26"/>
          <w:szCs w:val="26"/>
        </w:rPr>
        <w:t>Phân tích theo ngành và quy mô doanh nghiệp</w:t>
      </w:r>
      <w:r w:rsidRPr="00404D52">
        <w:rPr>
          <w:sz w:val="26"/>
          <w:szCs w:val="26"/>
        </w:rPr>
        <w:t>: Điều chỉnh các mô hình và hệ thống bảo mật để phù hợp với các ngành công nghiệp và quy mô doanh nghiệp khác nhau, đảm bảo rằng giải pháp bảo mật được tùy chỉnh để đáp ứng các yêu cầu cụ thể.</w:t>
      </w:r>
    </w:p>
    <w:p w14:paraId="78EE1C87" w14:textId="77777777" w:rsidR="00724485" w:rsidRPr="00404D52" w:rsidRDefault="00724485" w:rsidP="004E302C">
      <w:pPr>
        <w:pStyle w:val="NormalWeb"/>
        <w:numPr>
          <w:ilvl w:val="0"/>
          <w:numId w:val="45"/>
        </w:numPr>
        <w:spacing w:line="360" w:lineRule="auto"/>
        <w:jc w:val="both"/>
        <w:rPr>
          <w:sz w:val="26"/>
          <w:szCs w:val="26"/>
        </w:rPr>
      </w:pPr>
      <w:r w:rsidRPr="00404D52">
        <w:rPr>
          <w:rStyle w:val="Strong"/>
          <w:sz w:val="26"/>
          <w:szCs w:val="26"/>
        </w:rPr>
        <w:t>Dịch vụ bảo mật mạng</w:t>
      </w:r>
      <w:r w:rsidRPr="00404D52">
        <w:rPr>
          <w:sz w:val="26"/>
          <w:szCs w:val="26"/>
        </w:rPr>
        <w:t>: Cung cấp các dịch vụ bảo mật mạng tiên tiến, bao gồm phát hiện, phân loại và phản ứng với các mối đe dọa mạng, nhằm giảm thiểu nguy cơ bị tấn công và bảo vệ dữ liệu quan trọng.</w:t>
      </w:r>
    </w:p>
    <w:p w14:paraId="61C958DB" w14:textId="77777777" w:rsidR="00724485" w:rsidRPr="00404D52" w:rsidRDefault="00724485" w:rsidP="004E302C">
      <w:pPr>
        <w:pStyle w:val="NormalWeb"/>
        <w:numPr>
          <w:ilvl w:val="0"/>
          <w:numId w:val="45"/>
        </w:numPr>
        <w:spacing w:line="360" w:lineRule="auto"/>
        <w:jc w:val="both"/>
        <w:rPr>
          <w:sz w:val="26"/>
          <w:szCs w:val="26"/>
        </w:rPr>
      </w:pPr>
      <w:r w:rsidRPr="00404D52">
        <w:rPr>
          <w:rStyle w:val="Strong"/>
          <w:sz w:val="26"/>
          <w:szCs w:val="26"/>
        </w:rPr>
        <w:t>An toàn và bảo mật dữ liệu</w:t>
      </w:r>
      <w:r w:rsidRPr="00404D52">
        <w:rPr>
          <w:sz w:val="26"/>
          <w:szCs w:val="26"/>
        </w:rPr>
        <w:t>: Tăng cường các biện pháp bảo mật để đảm bảo dữ liệu luôn được an toàn và bảo mật trong quá trình xử lý và lưu trữ.</w:t>
      </w:r>
    </w:p>
    <w:p w14:paraId="0462C678" w14:textId="77777777" w:rsidR="00724485" w:rsidRPr="00404D52" w:rsidRDefault="00724485" w:rsidP="00F211D7">
      <w:pPr>
        <w:pStyle w:val="NormalWeb"/>
        <w:spacing w:line="360" w:lineRule="auto"/>
        <w:ind w:firstLine="720"/>
        <w:jc w:val="both"/>
        <w:rPr>
          <w:sz w:val="26"/>
          <w:szCs w:val="26"/>
        </w:rPr>
      </w:pPr>
      <w:r w:rsidRPr="00404D52">
        <w:rPr>
          <w:sz w:val="26"/>
          <w:szCs w:val="26"/>
        </w:rPr>
        <w:t>Mở rộng nghiên cứu và phát triển các mô hình này sẽ giúp tăng cường hiệu quả bảo mật mạng, giảm thiểu nguy cơ bị tấn công và bảo vệ dữ liệu quan trọng, đáp ứng yêu cầu của các doanh nghiệp và ngành công nghiệp hiện đại.</w:t>
      </w:r>
    </w:p>
    <w:p w14:paraId="5C649533" w14:textId="77777777" w:rsidR="00142738" w:rsidRPr="00BC038A" w:rsidRDefault="00142738" w:rsidP="00142738">
      <w:pPr>
        <w:pStyle w:val="Heading1"/>
        <w:pageBreakBefore/>
        <w:spacing w:before="0" w:after="0" w:line="360" w:lineRule="auto"/>
        <w:jc w:val="center"/>
        <w:rPr>
          <w:rStyle w:val="Strong"/>
          <w:rFonts w:eastAsia="OpenSymbol"/>
          <w:color w:val="000000"/>
          <w:lang w:val="x-none" w:eastAsia="ar-SA"/>
        </w:rPr>
      </w:pPr>
      <w:bookmarkStart w:id="61" w:name="_Toc184042687"/>
      <w:r w:rsidRPr="00BC038A">
        <w:rPr>
          <w:rFonts w:ascii="Times New Roman" w:hAnsi="Times New Roman"/>
        </w:rPr>
        <w:lastRenderedPageBreak/>
        <w:t>TÀI LIỆU THAM KHẢO</w:t>
      </w:r>
      <w:bookmarkEnd w:id="61"/>
    </w:p>
    <w:p w14:paraId="19BCBACB" w14:textId="4AEE15FE" w:rsidR="00142738" w:rsidRDefault="00142738" w:rsidP="004E302C">
      <w:pPr>
        <w:numPr>
          <w:ilvl w:val="0"/>
          <w:numId w:val="3"/>
        </w:numPr>
        <w:tabs>
          <w:tab w:val="left" w:pos="709"/>
        </w:tabs>
        <w:suppressAutoHyphens/>
        <w:spacing w:after="0" w:line="360" w:lineRule="auto"/>
        <w:rPr>
          <w:color w:val="000000"/>
          <w:lang w:val="x-none" w:eastAsia="ar-SA"/>
        </w:rPr>
      </w:pPr>
      <w:r>
        <w:rPr>
          <w:rStyle w:val="Strong"/>
          <w:b w:val="0"/>
          <w:bCs w:val="0"/>
          <w:color w:val="000000"/>
          <w:lang w:val="x-none" w:eastAsia="ar-SA"/>
        </w:rPr>
        <w:t>"IDS là hệ thống gì?"</w:t>
      </w:r>
      <w:r>
        <w:rPr>
          <w:color w:val="000000"/>
          <w:lang w:val="x-none" w:eastAsia="ar-SA"/>
        </w:rPr>
        <w:t xml:space="preserve"> Viet Tuan S. </w:t>
      </w:r>
      <w:hyperlink r:id="rId31" w:anchor="_blank" w:history="1">
        <w:r w:rsidRPr="00BC038A">
          <w:rPr>
            <w:rStyle w:val="Hyperlink"/>
            <w:color w:val="5B9BD5" w:themeColor="accent5"/>
            <w:lang w:val="x-none" w:eastAsia="ar-SA"/>
          </w:rPr>
          <w:t>https://itnavi.com.vn/blog/he-thong-phat-hien-xam-nhap-ids</w:t>
        </w:r>
      </w:hyperlink>
      <w:r>
        <w:rPr>
          <w:color w:val="000000"/>
          <w:lang w:val="x-none" w:eastAsia="ar-SA"/>
        </w:rPr>
        <w:t xml:space="preserve">. Truy cập ngày </w:t>
      </w:r>
      <w:r w:rsidR="00227E01">
        <w:rPr>
          <w:color w:val="000000"/>
          <w:lang w:eastAsia="ar-SA"/>
        </w:rPr>
        <w:t>27</w:t>
      </w:r>
      <w:r>
        <w:rPr>
          <w:color w:val="000000"/>
          <w:lang w:val="x-none" w:eastAsia="ar-SA"/>
        </w:rPr>
        <w:t xml:space="preserve"> tháng </w:t>
      </w:r>
      <w:r w:rsidR="00227E01">
        <w:rPr>
          <w:color w:val="000000"/>
          <w:lang w:eastAsia="ar-SA"/>
        </w:rPr>
        <w:t>11</w:t>
      </w:r>
      <w:r>
        <w:rPr>
          <w:color w:val="000000"/>
          <w:lang w:val="x-none" w:eastAsia="ar-SA"/>
        </w:rPr>
        <w:t xml:space="preserve"> năm 2024.</w:t>
      </w:r>
    </w:p>
    <w:p w14:paraId="4FB8F4D8" w14:textId="77777777" w:rsidR="003F340E" w:rsidRDefault="003F340E" w:rsidP="003F340E">
      <w:pPr>
        <w:numPr>
          <w:ilvl w:val="0"/>
          <w:numId w:val="3"/>
        </w:numPr>
        <w:tabs>
          <w:tab w:val="left" w:pos="709"/>
        </w:tabs>
        <w:suppressAutoHyphens/>
        <w:spacing w:after="0" w:line="324" w:lineRule="auto"/>
        <w:rPr>
          <w:color w:val="000000"/>
          <w:lang w:val="x-none" w:eastAsia="ar-SA"/>
        </w:rPr>
      </w:pPr>
      <w:r>
        <w:rPr>
          <w:color w:val="000000"/>
          <w:lang w:eastAsia="ar-SA"/>
        </w:rPr>
        <w:t xml:space="preserve">PGS. </w:t>
      </w:r>
      <w:r w:rsidRPr="0005464F">
        <w:rPr>
          <w:color w:val="000000"/>
          <w:lang w:val="x-none" w:eastAsia="ar-SA"/>
        </w:rPr>
        <w:t xml:space="preserve">Nguyễn Thanh Tùng, </w:t>
      </w:r>
      <w:r>
        <w:rPr>
          <w:color w:val="000000"/>
          <w:lang w:eastAsia="ar-SA"/>
        </w:rPr>
        <w:t xml:space="preserve">TS. </w:t>
      </w:r>
      <w:r w:rsidRPr="0005464F">
        <w:rPr>
          <w:color w:val="000000"/>
          <w:lang w:val="x-none" w:eastAsia="ar-SA"/>
        </w:rPr>
        <w:t>Bùi Thị Thanh Xuân, Học máy và Khai phá dữ liệu INFO3012: Machine Learning and Data Mining. Fall 2024.</w:t>
      </w:r>
    </w:p>
    <w:p w14:paraId="2ACE845F" w14:textId="597EB6BC" w:rsidR="003F340E" w:rsidRPr="003F340E" w:rsidRDefault="003F340E" w:rsidP="003F340E">
      <w:pPr>
        <w:numPr>
          <w:ilvl w:val="0"/>
          <w:numId w:val="3"/>
        </w:numPr>
        <w:tabs>
          <w:tab w:val="left" w:pos="709"/>
        </w:tabs>
        <w:suppressAutoHyphens/>
        <w:spacing w:after="0" w:line="324" w:lineRule="auto"/>
        <w:rPr>
          <w:rStyle w:val="Strong"/>
          <w:b w:val="0"/>
          <w:bCs w:val="0"/>
          <w:color w:val="000000"/>
          <w:lang w:val="x-none" w:eastAsia="ar-SA"/>
        </w:rPr>
      </w:pPr>
      <w:r w:rsidRPr="007929A0">
        <w:rPr>
          <w:color w:val="000000"/>
          <w:lang w:val="x-none" w:eastAsia="ar-SA"/>
        </w:rPr>
        <w:t>PGS.TS Vũ Việt Vũ, Neural Network, Deep Learning. Khoa CNTT&amp;TT, Trường Đại học CMC, Hà Nội, tháng 01 năm 2024.</w:t>
      </w:r>
    </w:p>
    <w:p w14:paraId="7856BB7C" w14:textId="7ED4BB6D" w:rsidR="00142738" w:rsidRDefault="00142738" w:rsidP="004E302C">
      <w:pPr>
        <w:numPr>
          <w:ilvl w:val="0"/>
          <w:numId w:val="3"/>
        </w:numPr>
        <w:tabs>
          <w:tab w:val="left" w:pos="709"/>
        </w:tabs>
        <w:suppressAutoHyphens/>
        <w:spacing w:after="0" w:line="360" w:lineRule="auto"/>
        <w:rPr>
          <w:rStyle w:val="Strong"/>
          <w:b w:val="0"/>
          <w:bCs w:val="0"/>
          <w:color w:val="000000"/>
          <w:lang w:val="x-none" w:eastAsia="ar-SA"/>
        </w:rPr>
      </w:pPr>
      <w:r>
        <w:rPr>
          <w:rStyle w:val="Strong"/>
          <w:b w:val="0"/>
          <w:bCs w:val="0"/>
          <w:color w:val="000000"/>
          <w:lang w:val="x-none" w:eastAsia="ar-SA"/>
        </w:rPr>
        <w:t>"KDD Cup 1999 Data"</w:t>
      </w:r>
      <w:r>
        <w:rPr>
          <w:color w:val="000000"/>
          <w:lang w:val="x-none" w:eastAsia="ar-SA"/>
        </w:rPr>
        <w:t xml:space="preserve"> UCI Machine Learning Repository. </w:t>
      </w:r>
      <w:hyperlink r:id="rId32" w:anchor="_blank" w:history="1">
        <w:r w:rsidRPr="00BC038A">
          <w:rPr>
            <w:rStyle w:val="Hyperlink"/>
            <w:color w:val="5B9BD5" w:themeColor="accent5"/>
            <w:lang w:val="x-none" w:eastAsia="ar-SA"/>
          </w:rPr>
          <w:t>https://archive.ics.uci.edu/ml/datasets/kdd+cup+1999+data</w:t>
        </w:r>
      </w:hyperlink>
      <w:r>
        <w:rPr>
          <w:color w:val="000000"/>
          <w:lang w:val="x-none" w:eastAsia="ar-SA"/>
        </w:rPr>
        <w:t xml:space="preserve">. Truy cập ngày </w:t>
      </w:r>
      <w:r w:rsidR="00227E01">
        <w:rPr>
          <w:color w:val="000000"/>
          <w:lang w:eastAsia="ar-SA"/>
        </w:rPr>
        <w:t>28</w:t>
      </w:r>
      <w:r>
        <w:rPr>
          <w:color w:val="000000"/>
          <w:lang w:val="x-none" w:eastAsia="ar-SA"/>
        </w:rPr>
        <w:t xml:space="preserve"> tháng </w:t>
      </w:r>
      <w:r w:rsidR="00227E01">
        <w:rPr>
          <w:color w:val="000000"/>
          <w:lang w:eastAsia="ar-SA"/>
        </w:rPr>
        <w:t>11</w:t>
      </w:r>
      <w:r>
        <w:rPr>
          <w:color w:val="000000"/>
          <w:lang w:val="x-none" w:eastAsia="ar-SA"/>
        </w:rPr>
        <w:t xml:space="preserve"> năm 2024.</w:t>
      </w:r>
    </w:p>
    <w:p w14:paraId="326377AA" w14:textId="72B49CA6" w:rsidR="00142738" w:rsidRDefault="00142738" w:rsidP="004E302C">
      <w:pPr>
        <w:numPr>
          <w:ilvl w:val="0"/>
          <w:numId w:val="3"/>
        </w:numPr>
        <w:tabs>
          <w:tab w:val="left" w:pos="709"/>
        </w:tabs>
        <w:suppressAutoHyphens/>
        <w:spacing w:after="0" w:line="360" w:lineRule="auto"/>
        <w:rPr>
          <w:color w:val="000000"/>
          <w:lang w:val="x-none" w:eastAsia="ar-SA"/>
        </w:rPr>
      </w:pPr>
      <w:r>
        <w:rPr>
          <w:rStyle w:val="Strong"/>
          <w:b w:val="0"/>
          <w:bCs w:val="0"/>
          <w:color w:val="000000"/>
          <w:lang w:val="x-none" w:eastAsia="ar-SA"/>
        </w:rPr>
        <w:t>"Intrusion Detection System"</w:t>
      </w:r>
      <w:r>
        <w:rPr>
          <w:color w:val="000000"/>
          <w:lang w:val="x-none" w:eastAsia="ar-SA"/>
        </w:rPr>
        <w:t xml:space="preserve"> David Reynaldos. </w:t>
      </w:r>
      <w:hyperlink r:id="rId33" w:anchor="_blank" w:history="1">
        <w:r w:rsidRPr="00BC038A">
          <w:rPr>
            <w:rStyle w:val="Hyperlink"/>
            <w:color w:val="5B9BD5" w:themeColor="accent5"/>
            <w:lang w:val="x-none" w:eastAsia="ar-SA"/>
          </w:rPr>
          <w:t>https://github.com/topics/intrusion-detection-system</w:t>
        </w:r>
      </w:hyperlink>
      <w:r>
        <w:rPr>
          <w:color w:val="000000"/>
          <w:lang w:val="x-none" w:eastAsia="ar-SA"/>
        </w:rPr>
        <w:t>. Truy cập ngày 2</w:t>
      </w:r>
      <w:r w:rsidR="00227E01">
        <w:rPr>
          <w:color w:val="000000"/>
          <w:lang w:eastAsia="ar-SA"/>
        </w:rPr>
        <w:t>8</w:t>
      </w:r>
      <w:r>
        <w:rPr>
          <w:color w:val="000000"/>
          <w:lang w:val="x-none" w:eastAsia="ar-SA"/>
        </w:rPr>
        <w:t xml:space="preserve"> tháng </w:t>
      </w:r>
      <w:r w:rsidR="00227E01">
        <w:rPr>
          <w:color w:val="000000"/>
          <w:lang w:eastAsia="ar-SA"/>
        </w:rPr>
        <w:t>11</w:t>
      </w:r>
      <w:r>
        <w:rPr>
          <w:color w:val="000000"/>
          <w:lang w:val="x-none" w:eastAsia="ar-SA"/>
        </w:rPr>
        <w:t xml:space="preserve"> năm 2024.</w:t>
      </w:r>
    </w:p>
    <w:p w14:paraId="2CF272BA" w14:textId="2CBEA34E" w:rsidR="00142738" w:rsidRDefault="00142738" w:rsidP="004E302C">
      <w:pPr>
        <w:numPr>
          <w:ilvl w:val="0"/>
          <w:numId w:val="3"/>
        </w:numPr>
        <w:tabs>
          <w:tab w:val="left" w:pos="709"/>
        </w:tabs>
        <w:suppressAutoHyphens/>
        <w:spacing w:after="0" w:line="360" w:lineRule="auto"/>
      </w:pPr>
      <w:r>
        <w:rPr>
          <w:color w:val="000000"/>
          <w:lang w:val="x-none" w:eastAsia="ar-SA"/>
        </w:rPr>
        <w:t xml:space="preserve">Intrusion Detection System Using Machine Learning Models Sumit Gangwal, </w:t>
      </w:r>
      <w:hyperlink r:id="rId34" w:history="1">
        <w:r w:rsidRPr="00BC038A">
          <w:rPr>
            <w:rStyle w:val="Hyperlink"/>
            <w:color w:val="5B9BD5" w:themeColor="accent5"/>
            <w:lang w:val="x-none" w:eastAsia="ar-SA"/>
          </w:rPr>
          <w:t>https://www.youtube.com/watch?v=PTxGEA1dFAw</w:t>
        </w:r>
      </w:hyperlink>
      <w:r>
        <w:rPr>
          <w:color w:val="000000"/>
          <w:lang w:val="x-none" w:eastAsia="ar-SA"/>
        </w:rPr>
        <w:t xml:space="preserve">. Truy cập ngày </w:t>
      </w:r>
      <w:r w:rsidR="00227E01">
        <w:rPr>
          <w:color w:val="000000"/>
          <w:lang w:eastAsia="ar-SA"/>
        </w:rPr>
        <w:t>29</w:t>
      </w:r>
      <w:r>
        <w:rPr>
          <w:color w:val="000000"/>
          <w:lang w:val="x-none" w:eastAsia="ar-SA"/>
        </w:rPr>
        <w:t xml:space="preserve"> tháng </w:t>
      </w:r>
      <w:r w:rsidR="00227E01">
        <w:rPr>
          <w:color w:val="000000"/>
          <w:lang w:eastAsia="ar-SA"/>
        </w:rPr>
        <w:t>11</w:t>
      </w:r>
      <w:r>
        <w:rPr>
          <w:color w:val="000000"/>
          <w:lang w:val="x-none" w:eastAsia="ar-SA"/>
        </w:rPr>
        <w:t xml:space="preserve"> năm 2024.</w:t>
      </w:r>
    </w:p>
    <w:p w14:paraId="6C28055C" w14:textId="77777777" w:rsidR="00142738" w:rsidRPr="00470294" w:rsidRDefault="00142738" w:rsidP="00142738">
      <w:pPr>
        <w:pStyle w:val="Heading1"/>
        <w:pageBreakBefore/>
        <w:spacing w:before="0" w:after="0" w:line="360" w:lineRule="auto"/>
        <w:jc w:val="center"/>
      </w:pPr>
      <w:bookmarkStart w:id="62" w:name="__RefHeading___Toc164251960"/>
      <w:bookmarkStart w:id="63" w:name="_Toc184042688"/>
      <w:bookmarkEnd w:id="62"/>
      <w:r w:rsidRPr="00470294">
        <w:rPr>
          <w:rFonts w:ascii="Times New Roman" w:hAnsi="Times New Roman"/>
        </w:rPr>
        <w:lastRenderedPageBreak/>
        <w:t>PHỤ LỤC</w:t>
      </w:r>
      <w:bookmarkEnd w:id="63"/>
    </w:p>
    <w:p w14:paraId="1F88013D" w14:textId="7F07A030" w:rsidR="00142738" w:rsidRDefault="00142738" w:rsidP="00142738">
      <w:pPr>
        <w:spacing w:line="360" w:lineRule="auto"/>
        <w:jc w:val="center"/>
      </w:pPr>
      <w:r>
        <w:t xml:space="preserve">Mã nguồn project: </w:t>
      </w:r>
      <w:hyperlink r:id="rId35" w:history="1">
        <w:r w:rsidR="00CA446D" w:rsidRPr="00A551F8">
          <w:rPr>
            <w:rStyle w:val="Hyperlink"/>
          </w:rPr>
          <w:t>https://github.com/Github-303/IDS_NB_SVM_ANN.git</w:t>
        </w:r>
      </w:hyperlink>
    </w:p>
    <w:p w14:paraId="525706A0" w14:textId="3D474811" w:rsidR="00CA446D" w:rsidRDefault="001C722A" w:rsidP="00142738">
      <w:pPr>
        <w:spacing w:line="360" w:lineRule="auto"/>
        <w:jc w:val="center"/>
      </w:pPr>
      <w:r>
        <w:t xml:space="preserve">Web: </w:t>
      </w:r>
      <w:hyperlink r:id="rId36" w:history="1">
        <w:r w:rsidRPr="00A551F8">
          <w:rPr>
            <w:rStyle w:val="Hyperlink"/>
          </w:rPr>
          <w:t>https://huggingface.co/spaces/KException/idstoolit3</w:t>
        </w:r>
      </w:hyperlink>
    </w:p>
    <w:p w14:paraId="25B205BB" w14:textId="77777777" w:rsidR="001C722A" w:rsidRDefault="001C722A" w:rsidP="00142738">
      <w:pPr>
        <w:spacing w:line="360" w:lineRule="auto"/>
        <w:jc w:val="center"/>
      </w:pPr>
    </w:p>
    <w:p w14:paraId="3FA43336" w14:textId="77777777" w:rsidR="00761D0D" w:rsidRDefault="00761D0D"/>
    <w:sectPr w:rsidR="00761D0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9AB15" w14:textId="77777777" w:rsidR="00701427" w:rsidRDefault="00701427" w:rsidP="0006590A">
      <w:pPr>
        <w:spacing w:after="0" w:line="240" w:lineRule="auto"/>
      </w:pPr>
      <w:r>
        <w:separator/>
      </w:r>
    </w:p>
  </w:endnote>
  <w:endnote w:type="continuationSeparator" w:id="0">
    <w:p w14:paraId="39139F9C" w14:textId="77777777" w:rsidR="00701427" w:rsidRDefault="00701427" w:rsidP="00065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charset w:val="01"/>
    <w:family w:val="auto"/>
    <w:pitch w:val="variable"/>
  </w:font>
  <w:font w:name="Noto Sans Devanagari">
    <w:altName w:val="Mangal"/>
    <w:charset w:val="00"/>
    <w:family w:val="swiss"/>
    <w:pitch w:val="variable"/>
    <w:sig w:usb0="80008023" w:usb1="00002046" w:usb2="00000000" w:usb3="00000000" w:csb0="0000000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542270"/>
      <w:docPartObj>
        <w:docPartGallery w:val="Page Numbers (Bottom of Page)"/>
        <w:docPartUnique/>
      </w:docPartObj>
    </w:sdtPr>
    <w:sdtEndPr>
      <w:rPr>
        <w:noProof/>
      </w:rPr>
    </w:sdtEndPr>
    <w:sdtContent>
      <w:p w14:paraId="1D253099" w14:textId="77777777" w:rsidR="00D1094F" w:rsidRDefault="00D109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61BD9" w14:textId="77777777" w:rsidR="00D1094F" w:rsidRDefault="00D10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ED23C" w14:textId="77777777" w:rsidR="00701427" w:rsidRDefault="00701427" w:rsidP="0006590A">
      <w:pPr>
        <w:spacing w:after="0" w:line="240" w:lineRule="auto"/>
      </w:pPr>
      <w:r>
        <w:separator/>
      </w:r>
    </w:p>
  </w:footnote>
  <w:footnote w:type="continuationSeparator" w:id="0">
    <w:p w14:paraId="4A78C7D7" w14:textId="77777777" w:rsidR="00701427" w:rsidRDefault="00701427" w:rsidP="00065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720" w:hanging="360"/>
      </w:pPr>
      <w:rPr>
        <w:rFonts w:hint="default"/>
      </w:rPr>
    </w:lvl>
    <w:lvl w:ilvl="1">
      <w:start w:val="2"/>
      <w:numFmt w:val="decimal"/>
      <w:lvlText w:val="%1.%2"/>
      <w:lvlJc w:val="left"/>
      <w:pPr>
        <w:tabs>
          <w:tab w:val="num" w:pos="0"/>
        </w:tabs>
        <w:ind w:left="945" w:hanging="585"/>
      </w:pPr>
      <w:rPr>
        <w:rFonts w:hint="default"/>
      </w:rPr>
    </w:lvl>
    <w:lvl w:ilvl="2">
      <w:start w:val="3"/>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160" w:hanging="1800"/>
      </w:pPr>
      <w:rPr>
        <w:rFonts w:hint="default"/>
      </w:rPr>
    </w:lvl>
  </w:abstractNum>
  <w:abstractNum w:abstractNumId="2" w15:restartNumberingAfterBreak="0">
    <w:nsid w:val="00000003"/>
    <w:multiLevelType w:val="singleLevel"/>
    <w:tmpl w:val="00000003"/>
    <w:name w:val="WW8Num3"/>
    <w:lvl w:ilvl="0">
      <w:start w:val="1"/>
      <w:numFmt w:val="bullet"/>
      <w:pStyle w:val="bulletedlist"/>
      <w:lvlText w:val=""/>
      <w:lvlJc w:val="left"/>
      <w:pPr>
        <w:tabs>
          <w:tab w:val="num" w:pos="288"/>
        </w:tabs>
        <w:ind w:left="288" w:hanging="288"/>
      </w:pPr>
      <w:rPr>
        <w:rFonts w:ascii="Symbol" w:hAnsi="Symbol" w:cs="Symbol" w:hint="default"/>
        <w:b w:val="0"/>
        <w:i w:val="0"/>
        <w:color w:val="808080"/>
        <w:sz w:val="18"/>
        <w:szCs w:val="12"/>
      </w:rPr>
    </w:lvl>
  </w:abstractNum>
  <w:abstractNum w:abstractNumId="3" w15:restartNumberingAfterBreak="0">
    <w:nsid w:val="00000004"/>
    <w:multiLevelType w:val="singleLevel"/>
    <w:tmpl w:val="00000004"/>
    <w:name w:val="WW8Num4"/>
    <w:lvl w:ilvl="0">
      <w:start w:val="1"/>
      <w:numFmt w:val="decimal"/>
      <w:lvlText w:val="[%1]"/>
      <w:lvlJc w:val="left"/>
      <w:pPr>
        <w:tabs>
          <w:tab w:val="num" w:pos="0"/>
        </w:tabs>
        <w:ind w:left="720" w:hanging="36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rPr>
        <w:rFonts w:hint="default"/>
      </w:rPr>
    </w:lvl>
    <w:lvl w:ilvl="1">
      <w:start w:val="2"/>
      <w:numFmt w:val="decimal"/>
      <w:lvlText w:val="%1.%2"/>
      <w:lvlJc w:val="left"/>
      <w:pPr>
        <w:tabs>
          <w:tab w:val="num" w:pos="0"/>
        </w:tabs>
        <w:ind w:left="945" w:hanging="585"/>
      </w:pPr>
      <w:rPr>
        <w:rFonts w:hint="default"/>
      </w:rPr>
    </w:lvl>
    <w:lvl w:ilvl="2">
      <w:start w:val="3"/>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160" w:hanging="1800"/>
      </w:pPr>
      <w:rPr>
        <w:rFonts w:hint="default"/>
      </w:rPr>
    </w:lvl>
  </w:abstractNum>
  <w:abstractNum w:abstractNumId="5"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Wingdings" w:hAnsi="Wingdings" w:cs="Wingdings" w:hint="default"/>
      </w:rPr>
    </w:lvl>
  </w:abstractNum>
  <w:abstractNum w:abstractNumId="6" w15:restartNumberingAfterBreak="0">
    <w:nsid w:val="00000007"/>
    <w:multiLevelType w:val="multilevel"/>
    <w:tmpl w:val="00000007"/>
    <w:name w:val="WW8Num7"/>
    <w:lvl w:ilvl="0">
      <w:start w:val="1"/>
      <w:numFmt w:val="bullet"/>
      <w:lvlText w:val=""/>
      <w:lvlJc w:val="left"/>
      <w:pPr>
        <w:tabs>
          <w:tab w:val="num" w:pos="709"/>
        </w:tabs>
        <w:ind w:left="709" w:hanging="283"/>
      </w:pPr>
      <w:rPr>
        <w:rFonts w:ascii="Symbol" w:hAnsi="Symbol" w:cs="OpenSymbol"/>
      </w:rPr>
    </w:lvl>
    <w:lvl w:ilvl="1">
      <w:start w:val="1"/>
      <w:numFmt w:val="bullet"/>
      <w:lvlText w:val=""/>
      <w:lvlJc w:val="left"/>
      <w:pPr>
        <w:tabs>
          <w:tab w:val="num" w:pos="1418"/>
        </w:tabs>
        <w:ind w:left="1418" w:hanging="283"/>
      </w:pPr>
      <w:rPr>
        <w:rFonts w:ascii="Symbol" w:hAnsi="Symbol" w:cs="OpenSymbol"/>
      </w:rPr>
    </w:lvl>
    <w:lvl w:ilvl="2">
      <w:start w:val="1"/>
      <w:numFmt w:val="bullet"/>
      <w:lvlText w:val=""/>
      <w:lvlJc w:val="left"/>
      <w:pPr>
        <w:tabs>
          <w:tab w:val="num" w:pos="2127"/>
        </w:tabs>
        <w:ind w:left="2127" w:hanging="283"/>
      </w:pPr>
      <w:rPr>
        <w:rFonts w:ascii="Symbol" w:hAnsi="Symbol" w:cs="OpenSymbol"/>
      </w:rPr>
    </w:lvl>
    <w:lvl w:ilvl="3">
      <w:start w:val="1"/>
      <w:numFmt w:val="bullet"/>
      <w:lvlText w:val=""/>
      <w:lvlJc w:val="left"/>
      <w:pPr>
        <w:tabs>
          <w:tab w:val="num" w:pos="2836"/>
        </w:tabs>
        <w:ind w:left="2836" w:hanging="283"/>
      </w:pPr>
      <w:rPr>
        <w:rFonts w:ascii="Symbol" w:hAnsi="Symbol" w:cs="OpenSymbol"/>
      </w:rPr>
    </w:lvl>
    <w:lvl w:ilvl="4">
      <w:start w:val="1"/>
      <w:numFmt w:val="bullet"/>
      <w:lvlText w:val=""/>
      <w:lvlJc w:val="left"/>
      <w:pPr>
        <w:tabs>
          <w:tab w:val="num" w:pos="3545"/>
        </w:tabs>
        <w:ind w:left="3545" w:hanging="283"/>
      </w:pPr>
      <w:rPr>
        <w:rFonts w:ascii="Symbol" w:hAnsi="Symbol" w:cs="OpenSymbol"/>
      </w:rPr>
    </w:lvl>
    <w:lvl w:ilvl="5">
      <w:start w:val="1"/>
      <w:numFmt w:val="bullet"/>
      <w:lvlText w:val=""/>
      <w:lvlJc w:val="left"/>
      <w:pPr>
        <w:tabs>
          <w:tab w:val="num" w:pos="4254"/>
        </w:tabs>
        <w:ind w:left="4254" w:hanging="283"/>
      </w:pPr>
      <w:rPr>
        <w:rFonts w:ascii="Symbol" w:hAnsi="Symbol" w:cs="OpenSymbol"/>
      </w:rPr>
    </w:lvl>
    <w:lvl w:ilvl="6">
      <w:start w:val="1"/>
      <w:numFmt w:val="bullet"/>
      <w:lvlText w:val=""/>
      <w:lvlJc w:val="left"/>
      <w:pPr>
        <w:tabs>
          <w:tab w:val="num" w:pos="4963"/>
        </w:tabs>
        <w:ind w:left="4963" w:hanging="283"/>
      </w:pPr>
      <w:rPr>
        <w:rFonts w:ascii="Symbol" w:hAnsi="Symbol" w:cs="OpenSymbol"/>
      </w:rPr>
    </w:lvl>
    <w:lvl w:ilvl="7">
      <w:start w:val="1"/>
      <w:numFmt w:val="bullet"/>
      <w:lvlText w:val=""/>
      <w:lvlJc w:val="left"/>
      <w:pPr>
        <w:tabs>
          <w:tab w:val="num" w:pos="5672"/>
        </w:tabs>
        <w:ind w:left="5672" w:hanging="283"/>
      </w:pPr>
      <w:rPr>
        <w:rFonts w:ascii="Symbol" w:hAnsi="Symbol" w:cs="OpenSymbol"/>
      </w:rPr>
    </w:lvl>
    <w:lvl w:ilvl="8">
      <w:start w:val="1"/>
      <w:numFmt w:val="bullet"/>
      <w:lvlText w:val=""/>
      <w:lvlJc w:val="left"/>
      <w:pPr>
        <w:tabs>
          <w:tab w:val="num" w:pos="6381"/>
        </w:tabs>
        <w:ind w:left="6381" w:hanging="283"/>
      </w:pPr>
      <w:rPr>
        <w:rFonts w:ascii="Symbol" w:hAnsi="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283"/>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00000009"/>
    <w:name w:val="WW8Num9"/>
    <w:lvl w:ilvl="0">
      <w:start w:val="1"/>
      <w:numFmt w:val="bullet"/>
      <w:lvlText w:val=""/>
      <w:lvlJc w:val="left"/>
      <w:pPr>
        <w:tabs>
          <w:tab w:val="num" w:pos="709"/>
        </w:tabs>
        <w:ind w:left="709" w:hanging="283"/>
      </w:pPr>
      <w:rPr>
        <w:rFonts w:ascii="Symbol" w:hAnsi="Symbol" w:cs="OpenSymbol"/>
      </w:rPr>
    </w:lvl>
    <w:lvl w:ilvl="1">
      <w:start w:val="1"/>
      <w:numFmt w:val="bullet"/>
      <w:lvlText w:val=""/>
      <w:lvlJc w:val="left"/>
      <w:pPr>
        <w:tabs>
          <w:tab w:val="num" w:pos="1418"/>
        </w:tabs>
        <w:ind w:left="1418" w:hanging="283"/>
      </w:pPr>
      <w:rPr>
        <w:rFonts w:ascii="Symbol" w:hAnsi="Symbol" w:cs="OpenSymbol"/>
      </w:rPr>
    </w:lvl>
    <w:lvl w:ilvl="2">
      <w:start w:val="1"/>
      <w:numFmt w:val="bullet"/>
      <w:lvlText w:val=""/>
      <w:lvlJc w:val="left"/>
      <w:pPr>
        <w:tabs>
          <w:tab w:val="num" w:pos="2127"/>
        </w:tabs>
        <w:ind w:left="2127" w:hanging="283"/>
      </w:pPr>
      <w:rPr>
        <w:rFonts w:ascii="Symbol" w:hAnsi="Symbol" w:cs="OpenSymbol"/>
      </w:rPr>
    </w:lvl>
    <w:lvl w:ilvl="3">
      <w:start w:val="1"/>
      <w:numFmt w:val="bullet"/>
      <w:lvlText w:val=""/>
      <w:lvlJc w:val="left"/>
      <w:pPr>
        <w:tabs>
          <w:tab w:val="num" w:pos="2836"/>
        </w:tabs>
        <w:ind w:left="2836" w:hanging="283"/>
      </w:pPr>
      <w:rPr>
        <w:rFonts w:ascii="Symbol" w:hAnsi="Symbol" w:cs="OpenSymbol"/>
      </w:rPr>
    </w:lvl>
    <w:lvl w:ilvl="4">
      <w:start w:val="1"/>
      <w:numFmt w:val="bullet"/>
      <w:lvlText w:val=""/>
      <w:lvlJc w:val="left"/>
      <w:pPr>
        <w:tabs>
          <w:tab w:val="num" w:pos="3545"/>
        </w:tabs>
        <w:ind w:left="3545" w:hanging="283"/>
      </w:pPr>
      <w:rPr>
        <w:rFonts w:ascii="Symbol" w:hAnsi="Symbol" w:cs="OpenSymbol"/>
      </w:rPr>
    </w:lvl>
    <w:lvl w:ilvl="5">
      <w:start w:val="1"/>
      <w:numFmt w:val="bullet"/>
      <w:lvlText w:val=""/>
      <w:lvlJc w:val="left"/>
      <w:pPr>
        <w:tabs>
          <w:tab w:val="num" w:pos="4254"/>
        </w:tabs>
        <w:ind w:left="4254" w:hanging="283"/>
      </w:pPr>
      <w:rPr>
        <w:rFonts w:ascii="Symbol" w:hAnsi="Symbol" w:cs="OpenSymbol"/>
      </w:rPr>
    </w:lvl>
    <w:lvl w:ilvl="6">
      <w:start w:val="1"/>
      <w:numFmt w:val="bullet"/>
      <w:lvlText w:val=""/>
      <w:lvlJc w:val="left"/>
      <w:pPr>
        <w:tabs>
          <w:tab w:val="num" w:pos="4963"/>
        </w:tabs>
        <w:ind w:left="4963" w:hanging="283"/>
      </w:pPr>
      <w:rPr>
        <w:rFonts w:ascii="Symbol" w:hAnsi="Symbol" w:cs="OpenSymbol"/>
      </w:rPr>
    </w:lvl>
    <w:lvl w:ilvl="7">
      <w:start w:val="1"/>
      <w:numFmt w:val="bullet"/>
      <w:lvlText w:val=""/>
      <w:lvlJc w:val="left"/>
      <w:pPr>
        <w:tabs>
          <w:tab w:val="num" w:pos="5672"/>
        </w:tabs>
        <w:ind w:left="5672" w:hanging="283"/>
      </w:pPr>
      <w:rPr>
        <w:rFonts w:ascii="Symbol" w:hAnsi="Symbol" w:cs="OpenSymbol"/>
      </w:rPr>
    </w:lvl>
    <w:lvl w:ilvl="8">
      <w:start w:val="1"/>
      <w:numFmt w:val="bullet"/>
      <w:lvlText w:val=""/>
      <w:lvlJc w:val="left"/>
      <w:pPr>
        <w:tabs>
          <w:tab w:val="num" w:pos="6381"/>
        </w:tabs>
        <w:ind w:left="6381" w:hanging="283"/>
      </w:pPr>
      <w:rPr>
        <w:rFonts w:ascii="Symbol" w:hAnsi="Symbol" w:cs="OpenSymbol"/>
      </w:rPr>
    </w:lvl>
  </w:abstractNum>
  <w:abstractNum w:abstractNumId="9" w15:restartNumberingAfterBreak="0">
    <w:nsid w:val="027E4D9B"/>
    <w:multiLevelType w:val="multilevel"/>
    <w:tmpl w:val="EA1A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1D0F53"/>
    <w:multiLevelType w:val="multilevel"/>
    <w:tmpl w:val="0F9297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03950B97"/>
    <w:multiLevelType w:val="multilevel"/>
    <w:tmpl w:val="AE6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B490C"/>
    <w:multiLevelType w:val="multilevel"/>
    <w:tmpl w:val="32D4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442E4"/>
    <w:multiLevelType w:val="multilevel"/>
    <w:tmpl w:val="AE267F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6AC0965"/>
    <w:multiLevelType w:val="multilevel"/>
    <w:tmpl w:val="46BE7D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1F3C6D"/>
    <w:multiLevelType w:val="multilevel"/>
    <w:tmpl w:val="D83AA9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1A59037B"/>
    <w:multiLevelType w:val="multilevel"/>
    <w:tmpl w:val="6F16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B55E3D"/>
    <w:multiLevelType w:val="multilevel"/>
    <w:tmpl w:val="3AC612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DC07ADA"/>
    <w:multiLevelType w:val="hybridMultilevel"/>
    <w:tmpl w:val="91F4A9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DD47BE3"/>
    <w:multiLevelType w:val="multilevel"/>
    <w:tmpl w:val="1818C0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1E543E14"/>
    <w:multiLevelType w:val="multilevel"/>
    <w:tmpl w:val="9D7046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bullet"/>
      <w:lvlText w:val=""/>
      <w:lvlJc w:val="left"/>
      <w:pPr>
        <w:tabs>
          <w:tab w:val="num" w:pos="0"/>
        </w:tabs>
        <w:ind w:left="0" w:firstLine="0"/>
      </w:pPr>
      <w:rPr>
        <w:rFonts w:ascii="Wingdings" w:hAnsi="Wingdings" w:hint="default"/>
      </w:r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1F827AC6"/>
    <w:multiLevelType w:val="hybridMultilevel"/>
    <w:tmpl w:val="7C203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AF2FB5"/>
    <w:multiLevelType w:val="multilevel"/>
    <w:tmpl w:val="E20E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C0F3E"/>
    <w:multiLevelType w:val="hybridMultilevel"/>
    <w:tmpl w:val="F4EEF3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1600B46"/>
    <w:multiLevelType w:val="hybridMultilevel"/>
    <w:tmpl w:val="0CF0D8A2"/>
    <w:lvl w:ilvl="0" w:tplc="338A9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D21AD2"/>
    <w:multiLevelType w:val="multilevel"/>
    <w:tmpl w:val="4058E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3B05641"/>
    <w:multiLevelType w:val="multilevel"/>
    <w:tmpl w:val="6CCE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2E588C"/>
    <w:multiLevelType w:val="multilevel"/>
    <w:tmpl w:val="515E13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80363E"/>
    <w:multiLevelType w:val="multilevel"/>
    <w:tmpl w:val="5406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E42A52"/>
    <w:multiLevelType w:val="multilevel"/>
    <w:tmpl w:val="A110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70177B"/>
    <w:multiLevelType w:val="multilevel"/>
    <w:tmpl w:val="111473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2EEA0C40"/>
    <w:multiLevelType w:val="hybridMultilevel"/>
    <w:tmpl w:val="2ADEC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F230B9C"/>
    <w:multiLevelType w:val="multilevel"/>
    <w:tmpl w:val="13A85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CC6140"/>
    <w:multiLevelType w:val="multilevel"/>
    <w:tmpl w:val="4ED0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706302"/>
    <w:multiLevelType w:val="multilevel"/>
    <w:tmpl w:val="3CCA74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22F01EA"/>
    <w:multiLevelType w:val="multilevel"/>
    <w:tmpl w:val="1396CA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4FB5264"/>
    <w:multiLevelType w:val="multilevel"/>
    <w:tmpl w:val="26A2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694AB1"/>
    <w:multiLevelType w:val="multilevel"/>
    <w:tmpl w:val="5F329B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456C034B"/>
    <w:multiLevelType w:val="hybridMultilevel"/>
    <w:tmpl w:val="4D5C127A"/>
    <w:lvl w:ilvl="0" w:tplc="AF063018">
      <w:start w:val="1"/>
      <w:numFmt w:val="bullet"/>
      <w:lvlText w:val=""/>
      <w:lvlJc w:val="left"/>
      <w:pPr>
        <w:ind w:left="1800" w:hanging="360"/>
      </w:pPr>
      <w:rPr>
        <w:rFonts w:ascii="Symbol" w:hAnsi="Symbol" w:hint="default"/>
      </w:rPr>
    </w:lvl>
    <w:lvl w:ilvl="1" w:tplc="1C8A3936">
      <w:start w:val="1"/>
      <w:numFmt w:val="bullet"/>
      <w:lvlText w:val="+"/>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6126235"/>
    <w:multiLevelType w:val="hybridMultilevel"/>
    <w:tmpl w:val="DDC67CF0"/>
    <w:lvl w:ilvl="0" w:tplc="C62C37F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90454FA"/>
    <w:multiLevelType w:val="multilevel"/>
    <w:tmpl w:val="8D52F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4A456FC1"/>
    <w:multiLevelType w:val="multilevel"/>
    <w:tmpl w:val="A432B158"/>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heme="minorEastAsia"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4B4430C2"/>
    <w:multiLevelType w:val="multilevel"/>
    <w:tmpl w:val="8C2E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1E0819"/>
    <w:multiLevelType w:val="multilevel"/>
    <w:tmpl w:val="9868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AB50D0"/>
    <w:multiLevelType w:val="multilevel"/>
    <w:tmpl w:val="E8E6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8202E4"/>
    <w:multiLevelType w:val="hybridMultilevel"/>
    <w:tmpl w:val="1E2E44A0"/>
    <w:lvl w:ilvl="0" w:tplc="8CBA33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7674D01"/>
    <w:multiLevelType w:val="multilevel"/>
    <w:tmpl w:val="DA5C8A2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58D77680"/>
    <w:multiLevelType w:val="multilevel"/>
    <w:tmpl w:val="D08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47346C"/>
    <w:multiLevelType w:val="multilevel"/>
    <w:tmpl w:val="8808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2E243B"/>
    <w:multiLevelType w:val="multilevel"/>
    <w:tmpl w:val="38080938"/>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3253C18"/>
    <w:multiLevelType w:val="multilevel"/>
    <w:tmpl w:val="4C20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DA56C5"/>
    <w:multiLevelType w:val="multilevel"/>
    <w:tmpl w:val="2568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EA371A"/>
    <w:multiLevelType w:val="hybridMultilevel"/>
    <w:tmpl w:val="49408C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8B4B28"/>
    <w:multiLevelType w:val="hybridMultilevel"/>
    <w:tmpl w:val="EF8451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5B69B4"/>
    <w:multiLevelType w:val="hybridMultilevel"/>
    <w:tmpl w:val="F5FC59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7EC0A4F"/>
    <w:multiLevelType w:val="multilevel"/>
    <w:tmpl w:val="335A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866DAF"/>
    <w:multiLevelType w:val="multilevel"/>
    <w:tmpl w:val="58D0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543231"/>
    <w:multiLevelType w:val="hybridMultilevel"/>
    <w:tmpl w:val="5D1A3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7739EC"/>
    <w:multiLevelType w:val="multilevel"/>
    <w:tmpl w:val="AD4264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0"/>
  </w:num>
  <w:num w:numId="2">
    <w:abstractNumId w:val="2"/>
  </w:num>
  <w:num w:numId="3">
    <w:abstractNumId w:val="3"/>
  </w:num>
  <w:num w:numId="4">
    <w:abstractNumId w:val="5"/>
  </w:num>
  <w:num w:numId="5">
    <w:abstractNumId w:val="38"/>
  </w:num>
  <w:num w:numId="6">
    <w:abstractNumId w:val="41"/>
  </w:num>
  <w:num w:numId="7">
    <w:abstractNumId w:val="45"/>
  </w:num>
  <w:num w:numId="8">
    <w:abstractNumId w:val="23"/>
  </w:num>
  <w:num w:numId="9">
    <w:abstractNumId w:val="57"/>
  </w:num>
  <w:num w:numId="10">
    <w:abstractNumId w:val="54"/>
  </w:num>
  <w:num w:numId="11">
    <w:abstractNumId w:val="53"/>
  </w:num>
  <w:num w:numId="12">
    <w:abstractNumId w:val="39"/>
  </w:num>
  <w:num w:numId="13">
    <w:abstractNumId w:val="46"/>
  </w:num>
  <w:num w:numId="14">
    <w:abstractNumId w:val="13"/>
  </w:num>
  <w:num w:numId="15">
    <w:abstractNumId w:val="10"/>
  </w:num>
  <w:num w:numId="16">
    <w:abstractNumId w:val="19"/>
  </w:num>
  <w:num w:numId="17">
    <w:abstractNumId w:val="58"/>
  </w:num>
  <w:num w:numId="18">
    <w:abstractNumId w:val="30"/>
  </w:num>
  <w:num w:numId="19">
    <w:abstractNumId w:val="15"/>
  </w:num>
  <w:num w:numId="20">
    <w:abstractNumId w:val="18"/>
  </w:num>
  <w:num w:numId="21">
    <w:abstractNumId w:val="29"/>
  </w:num>
  <w:num w:numId="22">
    <w:abstractNumId w:val="37"/>
  </w:num>
  <w:num w:numId="23">
    <w:abstractNumId w:val="17"/>
  </w:num>
  <w:num w:numId="24">
    <w:abstractNumId w:val="36"/>
  </w:num>
  <w:num w:numId="25">
    <w:abstractNumId w:val="43"/>
  </w:num>
  <w:num w:numId="26">
    <w:abstractNumId w:val="56"/>
  </w:num>
  <w:num w:numId="27">
    <w:abstractNumId w:val="51"/>
  </w:num>
  <w:num w:numId="28">
    <w:abstractNumId w:val="44"/>
  </w:num>
  <w:num w:numId="29">
    <w:abstractNumId w:val="9"/>
  </w:num>
  <w:num w:numId="30">
    <w:abstractNumId w:val="47"/>
  </w:num>
  <w:num w:numId="31">
    <w:abstractNumId w:val="22"/>
  </w:num>
  <w:num w:numId="32">
    <w:abstractNumId w:val="11"/>
  </w:num>
  <w:num w:numId="33">
    <w:abstractNumId w:val="42"/>
  </w:num>
  <w:num w:numId="34">
    <w:abstractNumId w:val="12"/>
  </w:num>
  <w:num w:numId="35">
    <w:abstractNumId w:val="16"/>
  </w:num>
  <w:num w:numId="36">
    <w:abstractNumId w:val="26"/>
  </w:num>
  <w:num w:numId="37">
    <w:abstractNumId w:val="50"/>
  </w:num>
  <w:num w:numId="38">
    <w:abstractNumId w:val="28"/>
  </w:num>
  <w:num w:numId="39">
    <w:abstractNumId w:val="48"/>
  </w:num>
  <w:num w:numId="40">
    <w:abstractNumId w:val="33"/>
  </w:num>
  <w:num w:numId="41">
    <w:abstractNumId w:val="55"/>
  </w:num>
  <w:num w:numId="42">
    <w:abstractNumId w:val="35"/>
  </w:num>
  <w:num w:numId="43">
    <w:abstractNumId w:val="34"/>
  </w:num>
  <w:num w:numId="44">
    <w:abstractNumId w:val="25"/>
  </w:num>
  <w:num w:numId="45">
    <w:abstractNumId w:val="40"/>
  </w:num>
  <w:num w:numId="46">
    <w:abstractNumId w:val="31"/>
  </w:num>
  <w:num w:numId="47">
    <w:abstractNumId w:val="32"/>
  </w:num>
  <w:num w:numId="48">
    <w:abstractNumId w:val="14"/>
  </w:num>
  <w:num w:numId="49">
    <w:abstractNumId w:val="27"/>
  </w:num>
  <w:num w:numId="50">
    <w:abstractNumId w:val="20"/>
  </w:num>
  <w:num w:numId="51">
    <w:abstractNumId w:val="21"/>
  </w:num>
  <w:num w:numId="52">
    <w:abstractNumId w:val="49"/>
  </w:num>
  <w:num w:numId="53">
    <w:abstractNumId w:val="52"/>
  </w:num>
  <w:num w:numId="54">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738"/>
    <w:rsid w:val="00010DEA"/>
    <w:rsid w:val="00016335"/>
    <w:rsid w:val="0006568D"/>
    <w:rsid w:val="0006590A"/>
    <w:rsid w:val="00090285"/>
    <w:rsid w:val="0009497D"/>
    <w:rsid w:val="000A0D25"/>
    <w:rsid w:val="000A6285"/>
    <w:rsid w:val="000A6F7C"/>
    <w:rsid w:val="000B096A"/>
    <w:rsid w:val="000D3ED8"/>
    <w:rsid w:val="000F2436"/>
    <w:rsid w:val="000F4332"/>
    <w:rsid w:val="00104632"/>
    <w:rsid w:val="00113AA1"/>
    <w:rsid w:val="00123E71"/>
    <w:rsid w:val="00140907"/>
    <w:rsid w:val="00142738"/>
    <w:rsid w:val="001705BF"/>
    <w:rsid w:val="00181A4B"/>
    <w:rsid w:val="00181C2F"/>
    <w:rsid w:val="001951CB"/>
    <w:rsid w:val="001C722A"/>
    <w:rsid w:val="001D1437"/>
    <w:rsid w:val="0022163C"/>
    <w:rsid w:val="00227AC0"/>
    <w:rsid w:val="00227E01"/>
    <w:rsid w:val="00233CCC"/>
    <w:rsid w:val="00247659"/>
    <w:rsid w:val="0027769B"/>
    <w:rsid w:val="002C21AF"/>
    <w:rsid w:val="002C531B"/>
    <w:rsid w:val="002C790C"/>
    <w:rsid w:val="002D6663"/>
    <w:rsid w:val="002E1E52"/>
    <w:rsid w:val="0032153E"/>
    <w:rsid w:val="0032568D"/>
    <w:rsid w:val="0034451F"/>
    <w:rsid w:val="00345677"/>
    <w:rsid w:val="00361E1D"/>
    <w:rsid w:val="00362303"/>
    <w:rsid w:val="003668A2"/>
    <w:rsid w:val="0037002D"/>
    <w:rsid w:val="0037219F"/>
    <w:rsid w:val="0038539A"/>
    <w:rsid w:val="003A0026"/>
    <w:rsid w:val="003A1A80"/>
    <w:rsid w:val="003F2D9E"/>
    <w:rsid w:val="003F340E"/>
    <w:rsid w:val="00404D52"/>
    <w:rsid w:val="00405202"/>
    <w:rsid w:val="00450403"/>
    <w:rsid w:val="0045615D"/>
    <w:rsid w:val="00470294"/>
    <w:rsid w:val="004738A2"/>
    <w:rsid w:val="00491D4A"/>
    <w:rsid w:val="00493190"/>
    <w:rsid w:val="004B7EE6"/>
    <w:rsid w:val="004D52A4"/>
    <w:rsid w:val="004E1876"/>
    <w:rsid w:val="004E302C"/>
    <w:rsid w:val="004E5533"/>
    <w:rsid w:val="004E7E94"/>
    <w:rsid w:val="00502435"/>
    <w:rsid w:val="00524AE3"/>
    <w:rsid w:val="00527EF5"/>
    <w:rsid w:val="00527F54"/>
    <w:rsid w:val="00530A5C"/>
    <w:rsid w:val="00533DF1"/>
    <w:rsid w:val="005344BA"/>
    <w:rsid w:val="00540229"/>
    <w:rsid w:val="00547247"/>
    <w:rsid w:val="0055548A"/>
    <w:rsid w:val="00593DEA"/>
    <w:rsid w:val="00613014"/>
    <w:rsid w:val="00622DD9"/>
    <w:rsid w:val="006326C7"/>
    <w:rsid w:val="00633598"/>
    <w:rsid w:val="00647A79"/>
    <w:rsid w:val="00673AC0"/>
    <w:rsid w:val="00690F35"/>
    <w:rsid w:val="006A58F8"/>
    <w:rsid w:val="006D1B26"/>
    <w:rsid w:val="006E3CEE"/>
    <w:rsid w:val="006E7863"/>
    <w:rsid w:val="006F5A6E"/>
    <w:rsid w:val="007002B9"/>
    <w:rsid w:val="00701427"/>
    <w:rsid w:val="00705768"/>
    <w:rsid w:val="0071144D"/>
    <w:rsid w:val="0071507B"/>
    <w:rsid w:val="00724485"/>
    <w:rsid w:val="007537A1"/>
    <w:rsid w:val="00761D0D"/>
    <w:rsid w:val="00763DA8"/>
    <w:rsid w:val="007801E8"/>
    <w:rsid w:val="0078449C"/>
    <w:rsid w:val="00784A5A"/>
    <w:rsid w:val="007D046B"/>
    <w:rsid w:val="007E7BA0"/>
    <w:rsid w:val="007F059D"/>
    <w:rsid w:val="00806813"/>
    <w:rsid w:val="00822AB2"/>
    <w:rsid w:val="00826603"/>
    <w:rsid w:val="008573AA"/>
    <w:rsid w:val="008956BD"/>
    <w:rsid w:val="008B547A"/>
    <w:rsid w:val="008D0C64"/>
    <w:rsid w:val="008E37D9"/>
    <w:rsid w:val="008F092E"/>
    <w:rsid w:val="009007B4"/>
    <w:rsid w:val="00914A7F"/>
    <w:rsid w:val="00944E38"/>
    <w:rsid w:val="009672BA"/>
    <w:rsid w:val="00971100"/>
    <w:rsid w:val="0097493E"/>
    <w:rsid w:val="009779C4"/>
    <w:rsid w:val="00984690"/>
    <w:rsid w:val="009904DB"/>
    <w:rsid w:val="009C2F11"/>
    <w:rsid w:val="009C3F8E"/>
    <w:rsid w:val="009F2DB8"/>
    <w:rsid w:val="00A066C5"/>
    <w:rsid w:val="00A36E59"/>
    <w:rsid w:val="00A4225E"/>
    <w:rsid w:val="00A44411"/>
    <w:rsid w:val="00A47FAF"/>
    <w:rsid w:val="00A62608"/>
    <w:rsid w:val="00AA10BE"/>
    <w:rsid w:val="00AB5AFD"/>
    <w:rsid w:val="00AC417D"/>
    <w:rsid w:val="00AE1B9E"/>
    <w:rsid w:val="00AF2FD3"/>
    <w:rsid w:val="00B04FE9"/>
    <w:rsid w:val="00B1124A"/>
    <w:rsid w:val="00B27EA6"/>
    <w:rsid w:val="00B60190"/>
    <w:rsid w:val="00B716D9"/>
    <w:rsid w:val="00B76D9C"/>
    <w:rsid w:val="00B823E1"/>
    <w:rsid w:val="00B87635"/>
    <w:rsid w:val="00B910E2"/>
    <w:rsid w:val="00BA6996"/>
    <w:rsid w:val="00BB0D02"/>
    <w:rsid w:val="00BC038A"/>
    <w:rsid w:val="00BD36C1"/>
    <w:rsid w:val="00BD763F"/>
    <w:rsid w:val="00BE4A66"/>
    <w:rsid w:val="00BF4835"/>
    <w:rsid w:val="00C17989"/>
    <w:rsid w:val="00C439E1"/>
    <w:rsid w:val="00C6071A"/>
    <w:rsid w:val="00CA446D"/>
    <w:rsid w:val="00CF1DBB"/>
    <w:rsid w:val="00CF6B89"/>
    <w:rsid w:val="00CF6D33"/>
    <w:rsid w:val="00D06C35"/>
    <w:rsid w:val="00D07B15"/>
    <w:rsid w:val="00D1094F"/>
    <w:rsid w:val="00D14024"/>
    <w:rsid w:val="00D206AD"/>
    <w:rsid w:val="00D21183"/>
    <w:rsid w:val="00D325E5"/>
    <w:rsid w:val="00D549A9"/>
    <w:rsid w:val="00D6654F"/>
    <w:rsid w:val="00D82D2B"/>
    <w:rsid w:val="00D83F27"/>
    <w:rsid w:val="00D8494A"/>
    <w:rsid w:val="00DD7C8F"/>
    <w:rsid w:val="00DF591B"/>
    <w:rsid w:val="00DF7439"/>
    <w:rsid w:val="00DF7565"/>
    <w:rsid w:val="00E05FB9"/>
    <w:rsid w:val="00E4787E"/>
    <w:rsid w:val="00E64623"/>
    <w:rsid w:val="00E669F2"/>
    <w:rsid w:val="00E729EE"/>
    <w:rsid w:val="00EA4000"/>
    <w:rsid w:val="00EC22C5"/>
    <w:rsid w:val="00EF1CB9"/>
    <w:rsid w:val="00F12004"/>
    <w:rsid w:val="00F14D6A"/>
    <w:rsid w:val="00F211D7"/>
    <w:rsid w:val="00F2299B"/>
    <w:rsid w:val="00F34208"/>
    <w:rsid w:val="00F51D7C"/>
    <w:rsid w:val="00F537FB"/>
    <w:rsid w:val="00FD3281"/>
    <w:rsid w:val="00FD3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47991"/>
  <w15:chartTrackingRefBased/>
  <w15:docId w15:val="{17B72ECE-9158-48D0-90E5-3CF016D73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663"/>
    <w:pPr>
      <w:spacing w:after="120" w:line="312" w:lineRule="auto"/>
      <w:ind w:firstLine="567"/>
      <w:jc w:val="both"/>
    </w:pPr>
    <w:rPr>
      <w:rFonts w:ascii="Times New Roman" w:eastAsiaTheme="minorEastAsia" w:hAnsi="Times New Roman" w:cs="Times New Roman"/>
      <w:kern w:val="0"/>
      <w:sz w:val="26"/>
      <w:szCs w:val="26"/>
      <w:lang w:eastAsia="ja-JP"/>
      <w14:ligatures w14:val="none"/>
    </w:rPr>
  </w:style>
  <w:style w:type="paragraph" w:styleId="Heading1">
    <w:name w:val="heading 1"/>
    <w:basedOn w:val="Normal"/>
    <w:next w:val="Normal"/>
    <w:link w:val="Heading1Char"/>
    <w:qFormat/>
    <w:rsid w:val="00142738"/>
    <w:pPr>
      <w:keepNext/>
      <w:numPr>
        <w:numId w:val="1"/>
      </w:numPr>
      <w:suppressAutoHyphens/>
      <w:spacing w:before="240" w:after="60" w:line="240" w:lineRule="auto"/>
      <w:jc w:val="left"/>
      <w:outlineLvl w:val="0"/>
    </w:pPr>
    <w:rPr>
      <w:rFonts w:ascii="Cambria" w:eastAsia="Times New Roman" w:hAnsi="Cambria"/>
      <w:b/>
      <w:bCs/>
      <w:kern w:val="2"/>
      <w:sz w:val="32"/>
      <w:szCs w:val="32"/>
      <w:lang w:eastAsia="zh-CN"/>
    </w:rPr>
  </w:style>
  <w:style w:type="paragraph" w:styleId="Heading2">
    <w:name w:val="heading 2"/>
    <w:basedOn w:val="Normal"/>
    <w:next w:val="Normal"/>
    <w:link w:val="Heading2Char"/>
    <w:qFormat/>
    <w:rsid w:val="00142738"/>
    <w:pPr>
      <w:keepNext/>
      <w:numPr>
        <w:ilvl w:val="1"/>
        <w:numId w:val="1"/>
      </w:numPr>
      <w:suppressAutoHyphens/>
      <w:spacing w:before="240" w:after="60" w:line="240" w:lineRule="auto"/>
      <w:jc w:val="left"/>
      <w:outlineLvl w:val="1"/>
    </w:pPr>
    <w:rPr>
      <w:rFonts w:ascii="Cambria" w:eastAsia="Times New Roman" w:hAnsi="Cambria"/>
      <w:b/>
      <w:bCs/>
      <w:i/>
      <w:iCs/>
      <w:sz w:val="28"/>
      <w:szCs w:val="28"/>
      <w:lang w:eastAsia="zh-CN"/>
    </w:rPr>
  </w:style>
  <w:style w:type="paragraph" w:styleId="Heading3">
    <w:name w:val="heading 3"/>
    <w:basedOn w:val="Normal"/>
    <w:next w:val="Normal"/>
    <w:link w:val="Heading3Char"/>
    <w:qFormat/>
    <w:rsid w:val="00142738"/>
    <w:pPr>
      <w:keepNext/>
      <w:numPr>
        <w:ilvl w:val="2"/>
        <w:numId w:val="1"/>
      </w:numPr>
      <w:suppressAutoHyphens/>
      <w:spacing w:before="240" w:after="60" w:line="240" w:lineRule="auto"/>
      <w:jc w:val="left"/>
      <w:outlineLvl w:val="2"/>
    </w:pPr>
    <w:rPr>
      <w:rFonts w:ascii="Cambria" w:eastAsia="Times New Roman" w:hAnsi="Cambria"/>
      <w:b/>
      <w:bCs/>
      <w:lang w:eastAsia="zh-CN"/>
    </w:rPr>
  </w:style>
  <w:style w:type="paragraph" w:styleId="Heading4">
    <w:name w:val="heading 4"/>
    <w:basedOn w:val="Normal"/>
    <w:next w:val="Normal"/>
    <w:link w:val="Heading4Char"/>
    <w:qFormat/>
    <w:rsid w:val="00142738"/>
    <w:pPr>
      <w:keepNext/>
      <w:numPr>
        <w:ilvl w:val="3"/>
        <w:numId w:val="1"/>
      </w:numPr>
      <w:suppressAutoHyphens/>
      <w:spacing w:before="240" w:after="60" w:line="240" w:lineRule="auto"/>
      <w:jc w:val="left"/>
      <w:outlineLvl w:val="3"/>
    </w:pPr>
    <w:rPr>
      <w:rFonts w:ascii="Calibri" w:eastAsia="Times New Roman" w:hAnsi="Calibri"/>
      <w:b/>
      <w:bCs/>
      <w:sz w:val="28"/>
      <w:szCs w:val="28"/>
      <w:lang w:eastAsia="zh-CN"/>
    </w:rPr>
  </w:style>
  <w:style w:type="paragraph" w:styleId="Heading6">
    <w:name w:val="heading 6"/>
    <w:basedOn w:val="Normal"/>
    <w:next w:val="Normal"/>
    <w:link w:val="Heading6Char"/>
    <w:qFormat/>
    <w:rsid w:val="00142738"/>
    <w:pPr>
      <w:keepNext/>
      <w:numPr>
        <w:ilvl w:val="5"/>
        <w:numId w:val="1"/>
      </w:numPr>
      <w:suppressAutoHyphens/>
      <w:spacing w:after="0" w:line="340" w:lineRule="atLeast"/>
      <w:jc w:val="center"/>
      <w:outlineLvl w:val="5"/>
    </w:pPr>
    <w:rPr>
      <w:rFonts w:eastAsia="Times New Roman"/>
      <w:b/>
      <w:bCs/>
      <w:iCs/>
      <w:sz w:val="28"/>
      <w:lang w:val="vi-V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2738"/>
    <w:rPr>
      <w:rFonts w:ascii="Cambria" w:eastAsia="Times New Roman" w:hAnsi="Cambria" w:cs="Times New Roman"/>
      <w:b/>
      <w:bCs/>
      <w:sz w:val="32"/>
      <w:szCs w:val="32"/>
      <w:lang w:eastAsia="zh-CN"/>
      <w14:ligatures w14:val="none"/>
    </w:rPr>
  </w:style>
  <w:style w:type="character" w:customStyle="1" w:styleId="Heading2Char">
    <w:name w:val="Heading 2 Char"/>
    <w:basedOn w:val="DefaultParagraphFont"/>
    <w:link w:val="Heading2"/>
    <w:rsid w:val="00142738"/>
    <w:rPr>
      <w:rFonts w:ascii="Cambria" w:eastAsia="Times New Roman" w:hAnsi="Cambria" w:cs="Times New Roman"/>
      <w:b/>
      <w:bCs/>
      <w:i/>
      <w:iCs/>
      <w:kern w:val="0"/>
      <w:sz w:val="28"/>
      <w:szCs w:val="28"/>
      <w:lang w:eastAsia="zh-CN"/>
      <w14:ligatures w14:val="none"/>
    </w:rPr>
  </w:style>
  <w:style w:type="character" w:customStyle="1" w:styleId="Heading3Char">
    <w:name w:val="Heading 3 Char"/>
    <w:basedOn w:val="DefaultParagraphFont"/>
    <w:link w:val="Heading3"/>
    <w:rsid w:val="00142738"/>
    <w:rPr>
      <w:rFonts w:ascii="Cambria" w:eastAsia="Times New Roman" w:hAnsi="Cambria" w:cs="Times New Roman"/>
      <w:b/>
      <w:bCs/>
      <w:kern w:val="0"/>
      <w:sz w:val="26"/>
      <w:szCs w:val="26"/>
      <w:lang w:eastAsia="zh-CN"/>
      <w14:ligatures w14:val="none"/>
    </w:rPr>
  </w:style>
  <w:style w:type="character" w:customStyle="1" w:styleId="Heading4Char">
    <w:name w:val="Heading 4 Char"/>
    <w:basedOn w:val="DefaultParagraphFont"/>
    <w:link w:val="Heading4"/>
    <w:rsid w:val="00142738"/>
    <w:rPr>
      <w:rFonts w:ascii="Calibri" w:eastAsia="Times New Roman" w:hAnsi="Calibri" w:cs="Times New Roman"/>
      <w:b/>
      <w:bCs/>
      <w:kern w:val="0"/>
      <w:sz w:val="28"/>
      <w:szCs w:val="28"/>
      <w:lang w:eastAsia="zh-CN"/>
      <w14:ligatures w14:val="none"/>
    </w:rPr>
  </w:style>
  <w:style w:type="character" w:customStyle="1" w:styleId="Heading6Char">
    <w:name w:val="Heading 6 Char"/>
    <w:basedOn w:val="DefaultParagraphFont"/>
    <w:link w:val="Heading6"/>
    <w:rsid w:val="00142738"/>
    <w:rPr>
      <w:rFonts w:ascii="Times New Roman" w:eastAsia="Times New Roman" w:hAnsi="Times New Roman" w:cs="Times New Roman"/>
      <w:b/>
      <w:bCs/>
      <w:iCs/>
      <w:kern w:val="0"/>
      <w:sz w:val="28"/>
      <w:szCs w:val="26"/>
      <w:lang w:val="vi-VN" w:eastAsia="zh-CN"/>
      <w14:ligatures w14:val="none"/>
    </w:rPr>
  </w:style>
  <w:style w:type="character" w:customStyle="1" w:styleId="WW8Num2z0">
    <w:name w:val="WW8Num2z0"/>
    <w:rsid w:val="00142738"/>
    <w:rPr>
      <w:rFonts w:hint="default"/>
    </w:rPr>
  </w:style>
  <w:style w:type="character" w:customStyle="1" w:styleId="WW8Num3z0">
    <w:name w:val="WW8Num3z0"/>
    <w:rsid w:val="00142738"/>
    <w:rPr>
      <w:rFonts w:ascii="Symbol" w:hAnsi="Symbol" w:cs="Symbol" w:hint="default"/>
      <w:b w:val="0"/>
      <w:i w:val="0"/>
      <w:color w:val="808080"/>
      <w:sz w:val="18"/>
      <w:szCs w:val="12"/>
    </w:rPr>
  </w:style>
  <w:style w:type="character" w:customStyle="1" w:styleId="WW8Num4z0">
    <w:name w:val="WW8Num4z0"/>
    <w:rsid w:val="00142738"/>
    <w:rPr>
      <w:rFonts w:hint="default"/>
    </w:rPr>
  </w:style>
  <w:style w:type="character" w:customStyle="1" w:styleId="WW8Num5z0">
    <w:name w:val="WW8Num5z0"/>
    <w:rsid w:val="00142738"/>
    <w:rPr>
      <w:rFonts w:hint="default"/>
    </w:rPr>
  </w:style>
  <w:style w:type="character" w:customStyle="1" w:styleId="WW8Num6z0">
    <w:name w:val="WW8Num6z0"/>
    <w:rsid w:val="00142738"/>
    <w:rPr>
      <w:rFonts w:ascii="Wingdings" w:hAnsi="Wingdings" w:cs="Wingdings" w:hint="default"/>
    </w:rPr>
  </w:style>
  <w:style w:type="character" w:customStyle="1" w:styleId="WW8Num7z0">
    <w:name w:val="WW8Num7z0"/>
    <w:rsid w:val="00142738"/>
    <w:rPr>
      <w:rFonts w:ascii="Symbol" w:hAnsi="Symbol" w:cs="OpenSymbol"/>
    </w:rPr>
  </w:style>
  <w:style w:type="character" w:customStyle="1" w:styleId="WW8Num8z0">
    <w:name w:val="WW8Num8z0"/>
    <w:rsid w:val="00142738"/>
    <w:rPr>
      <w:rFonts w:ascii="Symbol" w:hAnsi="Symbol" w:cs="OpenSymbol"/>
    </w:rPr>
  </w:style>
  <w:style w:type="character" w:customStyle="1" w:styleId="WW8Num9z0">
    <w:name w:val="WW8Num9z0"/>
    <w:rsid w:val="00142738"/>
    <w:rPr>
      <w:rFonts w:ascii="Symbol" w:hAnsi="Symbol" w:cs="OpenSymbol"/>
    </w:rPr>
  </w:style>
  <w:style w:type="character" w:customStyle="1" w:styleId="WW8Num10z0">
    <w:name w:val="WW8Num10z0"/>
    <w:rsid w:val="00142738"/>
    <w:rPr>
      <w:rFonts w:ascii="Symbol" w:hAnsi="Symbol" w:cs="OpenSymbol"/>
    </w:rPr>
  </w:style>
  <w:style w:type="character" w:customStyle="1" w:styleId="WW8Num1z0">
    <w:name w:val="WW8Num1z0"/>
    <w:rsid w:val="00142738"/>
    <w:rPr>
      <w:rFonts w:hint="default"/>
    </w:rPr>
  </w:style>
  <w:style w:type="character" w:customStyle="1" w:styleId="WW8Num2z1">
    <w:name w:val="WW8Num2z1"/>
    <w:rsid w:val="00142738"/>
    <w:rPr>
      <w:rFonts w:ascii="Courier New" w:hAnsi="Courier New" w:cs="Courier New" w:hint="default"/>
    </w:rPr>
  </w:style>
  <w:style w:type="character" w:customStyle="1" w:styleId="WW8Num2z2">
    <w:name w:val="WW8Num2z2"/>
    <w:rsid w:val="00142738"/>
    <w:rPr>
      <w:rFonts w:ascii="Wingdings" w:hAnsi="Wingdings" w:cs="Wingdings" w:hint="default"/>
    </w:rPr>
  </w:style>
  <w:style w:type="character" w:customStyle="1" w:styleId="WW8Num4z1">
    <w:name w:val="WW8Num4z1"/>
    <w:rsid w:val="00142738"/>
    <w:rPr>
      <w:rFonts w:ascii="Courier New" w:hAnsi="Courier New" w:cs="Courier New" w:hint="default"/>
    </w:rPr>
  </w:style>
  <w:style w:type="character" w:customStyle="1" w:styleId="WW8Num4z3">
    <w:name w:val="WW8Num4z3"/>
    <w:rsid w:val="00142738"/>
    <w:rPr>
      <w:rFonts w:ascii="Symbol" w:hAnsi="Symbol" w:cs="Symbol" w:hint="default"/>
    </w:rPr>
  </w:style>
  <w:style w:type="character" w:customStyle="1" w:styleId="WW8Num5z1">
    <w:name w:val="WW8Num5z1"/>
    <w:rsid w:val="00142738"/>
    <w:rPr>
      <w:rFonts w:ascii="Courier New" w:hAnsi="Courier New" w:cs="Courier New" w:hint="default"/>
    </w:rPr>
  </w:style>
  <w:style w:type="character" w:customStyle="1" w:styleId="WW8Num5z2">
    <w:name w:val="WW8Num5z2"/>
    <w:rsid w:val="00142738"/>
    <w:rPr>
      <w:rFonts w:ascii="Wingdings" w:hAnsi="Wingdings" w:cs="Wingdings" w:hint="default"/>
    </w:rPr>
  </w:style>
  <w:style w:type="character" w:customStyle="1" w:styleId="WW8Num5z3">
    <w:name w:val="WW8Num5z3"/>
    <w:rsid w:val="00142738"/>
    <w:rPr>
      <w:rFonts w:ascii="Symbol" w:hAnsi="Symbol" w:cs="Symbol" w:hint="default"/>
    </w:rPr>
  </w:style>
  <w:style w:type="character" w:customStyle="1" w:styleId="WW8Num7z1">
    <w:name w:val="WW8Num7z1"/>
    <w:rsid w:val="00142738"/>
    <w:rPr>
      <w:rFonts w:ascii="Courier New" w:hAnsi="Courier New" w:cs="Courier New" w:hint="default"/>
    </w:rPr>
  </w:style>
  <w:style w:type="character" w:customStyle="1" w:styleId="WW8Num7z2">
    <w:name w:val="WW8Num7z2"/>
    <w:rsid w:val="00142738"/>
    <w:rPr>
      <w:rFonts w:ascii="Wingdings" w:hAnsi="Wingdings" w:cs="Wingdings" w:hint="default"/>
    </w:rPr>
  </w:style>
  <w:style w:type="character" w:customStyle="1" w:styleId="WW8Num7z3">
    <w:name w:val="WW8Num7z3"/>
    <w:rsid w:val="00142738"/>
    <w:rPr>
      <w:rFonts w:ascii="Symbol" w:hAnsi="Symbol" w:cs="Symbol" w:hint="default"/>
    </w:rPr>
  </w:style>
  <w:style w:type="character" w:customStyle="1" w:styleId="WW8Num9z1">
    <w:name w:val="WW8Num9z1"/>
    <w:rsid w:val="00142738"/>
    <w:rPr>
      <w:rFonts w:ascii="Courier New" w:hAnsi="Courier New" w:cs="Courier New" w:hint="default"/>
    </w:rPr>
  </w:style>
  <w:style w:type="character" w:customStyle="1" w:styleId="WW8Num9z2">
    <w:name w:val="WW8Num9z2"/>
    <w:rsid w:val="00142738"/>
    <w:rPr>
      <w:rFonts w:ascii="Wingdings" w:hAnsi="Wingdings" w:cs="Wingdings" w:hint="default"/>
    </w:rPr>
  </w:style>
  <w:style w:type="character" w:customStyle="1" w:styleId="WW8Num9z3">
    <w:name w:val="WW8Num9z3"/>
    <w:rsid w:val="00142738"/>
    <w:rPr>
      <w:rFonts w:ascii="Symbol" w:hAnsi="Symbol" w:cs="Symbol" w:hint="default"/>
    </w:rPr>
  </w:style>
  <w:style w:type="character" w:customStyle="1" w:styleId="WW8Num10z1">
    <w:name w:val="WW8Num10z1"/>
    <w:rsid w:val="00142738"/>
    <w:rPr>
      <w:rFonts w:ascii="Courier New" w:hAnsi="Courier New" w:cs="Courier New" w:hint="default"/>
    </w:rPr>
  </w:style>
  <w:style w:type="character" w:customStyle="1" w:styleId="WW8Num10z2">
    <w:name w:val="WW8Num10z2"/>
    <w:rsid w:val="00142738"/>
    <w:rPr>
      <w:rFonts w:ascii="Wingdings" w:hAnsi="Wingdings" w:cs="Wingdings" w:hint="default"/>
    </w:rPr>
  </w:style>
  <w:style w:type="character" w:customStyle="1" w:styleId="WW8Num10z3">
    <w:name w:val="WW8Num10z3"/>
    <w:rsid w:val="00142738"/>
    <w:rPr>
      <w:rFonts w:ascii="Symbol" w:hAnsi="Symbol" w:cs="Symbol" w:hint="default"/>
    </w:rPr>
  </w:style>
  <w:style w:type="character" w:customStyle="1" w:styleId="WW8Num11z0">
    <w:name w:val="WW8Num11z0"/>
    <w:rsid w:val="00142738"/>
    <w:rPr>
      <w:rFonts w:hint="default"/>
    </w:rPr>
  </w:style>
  <w:style w:type="character" w:customStyle="1" w:styleId="WW8Num12z0">
    <w:name w:val="WW8Num12z0"/>
    <w:rsid w:val="00142738"/>
    <w:rPr>
      <w:rFonts w:ascii="Times New Roman" w:eastAsia="Times New Roman" w:hAnsi="Times New Roman" w:cs="Times New Roman" w:hint="default"/>
    </w:rPr>
  </w:style>
  <w:style w:type="character" w:customStyle="1" w:styleId="WW8Num12z1">
    <w:name w:val="WW8Num12z1"/>
    <w:rsid w:val="00142738"/>
    <w:rPr>
      <w:rFonts w:ascii="Courier New" w:hAnsi="Courier New" w:cs="Courier New" w:hint="default"/>
    </w:rPr>
  </w:style>
  <w:style w:type="character" w:customStyle="1" w:styleId="WW8Num12z2">
    <w:name w:val="WW8Num12z2"/>
    <w:rsid w:val="00142738"/>
    <w:rPr>
      <w:rFonts w:ascii="Wingdings" w:hAnsi="Wingdings" w:cs="Wingdings" w:hint="default"/>
    </w:rPr>
  </w:style>
  <w:style w:type="character" w:customStyle="1" w:styleId="WW8Num12z3">
    <w:name w:val="WW8Num12z3"/>
    <w:rsid w:val="00142738"/>
    <w:rPr>
      <w:rFonts w:ascii="Symbol" w:hAnsi="Symbol" w:cs="Symbol" w:hint="default"/>
    </w:rPr>
  </w:style>
  <w:style w:type="character" w:customStyle="1" w:styleId="WW8Num13z0">
    <w:name w:val="WW8Num13z0"/>
    <w:rsid w:val="00142738"/>
    <w:rPr>
      <w:rFonts w:ascii="Symbol" w:hAnsi="Symbol" w:cs="Symbol" w:hint="default"/>
    </w:rPr>
  </w:style>
  <w:style w:type="character" w:customStyle="1" w:styleId="WW8Num13z1">
    <w:name w:val="WW8Num13z1"/>
    <w:rsid w:val="00142738"/>
    <w:rPr>
      <w:rFonts w:ascii="Courier New" w:hAnsi="Courier New" w:cs="Courier New" w:hint="default"/>
    </w:rPr>
  </w:style>
  <w:style w:type="character" w:customStyle="1" w:styleId="WW8Num13z2">
    <w:name w:val="WW8Num13z2"/>
    <w:rsid w:val="00142738"/>
    <w:rPr>
      <w:rFonts w:ascii="Wingdings" w:hAnsi="Wingdings" w:cs="Wingdings" w:hint="default"/>
    </w:rPr>
  </w:style>
  <w:style w:type="character" w:customStyle="1" w:styleId="WW8Num14z0">
    <w:name w:val="WW8Num14z0"/>
    <w:rsid w:val="00142738"/>
    <w:rPr>
      <w:rFonts w:ascii="Times New Roman" w:eastAsia="Calibri" w:hAnsi="Times New Roman" w:cs="Times New Roman" w:hint="default"/>
    </w:rPr>
  </w:style>
  <w:style w:type="character" w:customStyle="1" w:styleId="WW8Num14z1">
    <w:name w:val="WW8Num14z1"/>
    <w:rsid w:val="00142738"/>
    <w:rPr>
      <w:rFonts w:ascii="Courier New" w:hAnsi="Courier New" w:cs="Courier New" w:hint="default"/>
    </w:rPr>
  </w:style>
  <w:style w:type="character" w:customStyle="1" w:styleId="WW8Num14z2">
    <w:name w:val="WW8Num14z2"/>
    <w:rsid w:val="00142738"/>
    <w:rPr>
      <w:rFonts w:ascii="Wingdings" w:hAnsi="Wingdings" w:cs="Wingdings" w:hint="default"/>
    </w:rPr>
  </w:style>
  <w:style w:type="character" w:customStyle="1" w:styleId="WW8Num14z3">
    <w:name w:val="WW8Num14z3"/>
    <w:rsid w:val="00142738"/>
    <w:rPr>
      <w:rFonts w:ascii="Symbol" w:hAnsi="Symbol" w:cs="Symbol" w:hint="default"/>
    </w:rPr>
  </w:style>
  <w:style w:type="character" w:customStyle="1" w:styleId="WW8Num15z0">
    <w:name w:val="WW8Num15z0"/>
    <w:rsid w:val="00142738"/>
    <w:rPr>
      <w:rFonts w:ascii="Times New Roman" w:eastAsia="Times New Roman" w:hAnsi="Times New Roman" w:cs="Times New Roman" w:hint="default"/>
      <w:b w:val="0"/>
    </w:rPr>
  </w:style>
  <w:style w:type="character" w:customStyle="1" w:styleId="WW8Num15z1">
    <w:name w:val="WW8Num15z1"/>
    <w:rsid w:val="00142738"/>
    <w:rPr>
      <w:rFonts w:ascii="Courier New" w:hAnsi="Courier New" w:cs="Courier New" w:hint="default"/>
    </w:rPr>
  </w:style>
  <w:style w:type="character" w:customStyle="1" w:styleId="WW8Num15z2">
    <w:name w:val="WW8Num15z2"/>
    <w:rsid w:val="00142738"/>
    <w:rPr>
      <w:rFonts w:ascii="Wingdings" w:hAnsi="Wingdings" w:cs="Wingdings" w:hint="default"/>
    </w:rPr>
  </w:style>
  <w:style w:type="character" w:customStyle="1" w:styleId="WW8Num15z3">
    <w:name w:val="WW8Num15z3"/>
    <w:rsid w:val="00142738"/>
    <w:rPr>
      <w:rFonts w:ascii="Symbol" w:hAnsi="Symbol" w:cs="Symbol" w:hint="default"/>
    </w:rPr>
  </w:style>
  <w:style w:type="character" w:customStyle="1" w:styleId="WW8Num16z0">
    <w:name w:val="WW8Num16z0"/>
    <w:rsid w:val="00142738"/>
    <w:rPr>
      <w:rFonts w:ascii="Times New Roman" w:eastAsia="Times New Roman" w:hAnsi="Times New Roman" w:cs="Times New Roman" w:hint="default"/>
      <w:b w:val="0"/>
    </w:rPr>
  </w:style>
  <w:style w:type="character" w:customStyle="1" w:styleId="WW8Num16z1">
    <w:name w:val="WW8Num16z1"/>
    <w:rsid w:val="00142738"/>
    <w:rPr>
      <w:rFonts w:ascii="Courier New" w:hAnsi="Courier New" w:cs="Courier New" w:hint="default"/>
    </w:rPr>
  </w:style>
  <w:style w:type="character" w:customStyle="1" w:styleId="WW8Num16z2">
    <w:name w:val="WW8Num16z2"/>
    <w:rsid w:val="00142738"/>
    <w:rPr>
      <w:rFonts w:ascii="Wingdings" w:hAnsi="Wingdings" w:cs="Wingdings" w:hint="default"/>
    </w:rPr>
  </w:style>
  <w:style w:type="character" w:customStyle="1" w:styleId="WW8Num16z3">
    <w:name w:val="WW8Num16z3"/>
    <w:rsid w:val="00142738"/>
    <w:rPr>
      <w:rFonts w:ascii="Symbol" w:hAnsi="Symbol" w:cs="Symbol" w:hint="default"/>
    </w:rPr>
  </w:style>
  <w:style w:type="character" w:customStyle="1" w:styleId="WW8Num18z0">
    <w:name w:val="WW8Num18z0"/>
    <w:rsid w:val="00142738"/>
    <w:rPr>
      <w:rFonts w:ascii="Times New Roman" w:eastAsia="Times New Roman" w:hAnsi="Times New Roman" w:cs="Times New Roman" w:hint="default"/>
    </w:rPr>
  </w:style>
  <w:style w:type="character" w:customStyle="1" w:styleId="WW8Num18z1">
    <w:name w:val="WW8Num18z1"/>
    <w:rsid w:val="00142738"/>
    <w:rPr>
      <w:rFonts w:ascii="Courier New" w:hAnsi="Courier New" w:cs="Courier New" w:hint="default"/>
    </w:rPr>
  </w:style>
  <w:style w:type="character" w:customStyle="1" w:styleId="WW8Num18z2">
    <w:name w:val="WW8Num18z2"/>
    <w:rsid w:val="00142738"/>
    <w:rPr>
      <w:rFonts w:ascii="Wingdings" w:hAnsi="Wingdings" w:cs="Wingdings" w:hint="default"/>
    </w:rPr>
  </w:style>
  <w:style w:type="character" w:customStyle="1" w:styleId="WW8Num18z3">
    <w:name w:val="WW8Num18z3"/>
    <w:rsid w:val="00142738"/>
    <w:rPr>
      <w:rFonts w:ascii="Symbol" w:hAnsi="Symbol" w:cs="Symbol" w:hint="default"/>
    </w:rPr>
  </w:style>
  <w:style w:type="character" w:customStyle="1" w:styleId="WW8Num19z0">
    <w:name w:val="WW8Num19z0"/>
    <w:rsid w:val="00142738"/>
    <w:rPr>
      <w:rFonts w:ascii="Symbol" w:hAnsi="Symbol" w:cs="Symbol" w:hint="default"/>
    </w:rPr>
  </w:style>
  <w:style w:type="character" w:customStyle="1" w:styleId="WW8Num19z1">
    <w:name w:val="WW8Num19z1"/>
    <w:rsid w:val="00142738"/>
    <w:rPr>
      <w:rFonts w:ascii="Courier New" w:hAnsi="Courier New" w:cs="Courier New" w:hint="default"/>
    </w:rPr>
  </w:style>
  <w:style w:type="character" w:customStyle="1" w:styleId="WW8Num19z2">
    <w:name w:val="WW8Num19z2"/>
    <w:rsid w:val="00142738"/>
    <w:rPr>
      <w:rFonts w:ascii="Wingdings" w:hAnsi="Wingdings" w:cs="Wingdings" w:hint="default"/>
    </w:rPr>
  </w:style>
  <w:style w:type="character" w:customStyle="1" w:styleId="WW8Num20z0">
    <w:name w:val="WW8Num20z0"/>
    <w:rsid w:val="00142738"/>
    <w:rPr>
      <w:rFonts w:ascii="Times New Roman" w:eastAsia="Times New Roman" w:hAnsi="Times New Roman" w:cs="Times New Roman" w:hint="default"/>
      <w:b w:val="0"/>
    </w:rPr>
  </w:style>
  <w:style w:type="character" w:customStyle="1" w:styleId="WW8Num20z1">
    <w:name w:val="WW8Num20z1"/>
    <w:rsid w:val="00142738"/>
    <w:rPr>
      <w:rFonts w:ascii="Courier New" w:hAnsi="Courier New" w:cs="Courier New" w:hint="default"/>
    </w:rPr>
  </w:style>
  <w:style w:type="character" w:customStyle="1" w:styleId="WW8Num20z2">
    <w:name w:val="WW8Num20z2"/>
    <w:rsid w:val="00142738"/>
    <w:rPr>
      <w:rFonts w:ascii="Wingdings" w:hAnsi="Wingdings" w:cs="Wingdings" w:hint="default"/>
    </w:rPr>
  </w:style>
  <w:style w:type="character" w:customStyle="1" w:styleId="WW8Num20z3">
    <w:name w:val="WW8Num20z3"/>
    <w:rsid w:val="00142738"/>
    <w:rPr>
      <w:rFonts w:ascii="Symbol" w:hAnsi="Symbol" w:cs="Symbol" w:hint="default"/>
    </w:rPr>
  </w:style>
  <w:style w:type="character" w:customStyle="1" w:styleId="WW8Num21z0">
    <w:name w:val="WW8Num21z0"/>
    <w:rsid w:val="00142738"/>
    <w:rPr>
      <w:rFonts w:hint="default"/>
    </w:rPr>
  </w:style>
  <w:style w:type="character" w:customStyle="1" w:styleId="WW8Num22z0">
    <w:name w:val="WW8Num22z0"/>
    <w:rsid w:val="00142738"/>
    <w:rPr>
      <w:rFonts w:hint="default"/>
    </w:rPr>
  </w:style>
  <w:style w:type="character" w:customStyle="1" w:styleId="WW8Num23z0">
    <w:name w:val="WW8Num23z0"/>
    <w:rsid w:val="00142738"/>
    <w:rPr>
      <w:rFonts w:ascii="Times New Roman" w:eastAsia="Times New Roman" w:hAnsi="Times New Roman" w:cs="Times New Roman" w:hint="default"/>
      <w:b w:val="0"/>
    </w:rPr>
  </w:style>
  <w:style w:type="character" w:customStyle="1" w:styleId="WW8Num23z1">
    <w:name w:val="WW8Num23z1"/>
    <w:rsid w:val="00142738"/>
    <w:rPr>
      <w:rFonts w:ascii="Courier New" w:hAnsi="Courier New" w:cs="Courier New" w:hint="default"/>
    </w:rPr>
  </w:style>
  <w:style w:type="character" w:customStyle="1" w:styleId="WW8Num23z2">
    <w:name w:val="WW8Num23z2"/>
    <w:rsid w:val="00142738"/>
    <w:rPr>
      <w:rFonts w:ascii="Wingdings" w:hAnsi="Wingdings" w:cs="Wingdings" w:hint="default"/>
    </w:rPr>
  </w:style>
  <w:style w:type="character" w:customStyle="1" w:styleId="WW8Num23z3">
    <w:name w:val="WW8Num23z3"/>
    <w:rsid w:val="00142738"/>
    <w:rPr>
      <w:rFonts w:ascii="Symbol" w:hAnsi="Symbol" w:cs="Symbol" w:hint="default"/>
    </w:rPr>
  </w:style>
  <w:style w:type="character" w:customStyle="1" w:styleId="WW8Num24z0">
    <w:name w:val="WW8Num24z0"/>
    <w:rsid w:val="00142738"/>
    <w:rPr>
      <w:rFonts w:hint="default"/>
    </w:rPr>
  </w:style>
  <w:style w:type="character" w:customStyle="1" w:styleId="WW8Num25z0">
    <w:name w:val="WW8Num25z0"/>
    <w:rsid w:val="00142738"/>
    <w:rPr>
      <w:rFonts w:ascii="Wingdings" w:hAnsi="Wingdings" w:cs="Wingdings" w:hint="default"/>
    </w:rPr>
  </w:style>
  <w:style w:type="character" w:customStyle="1" w:styleId="WW8Num25z1">
    <w:name w:val="WW8Num25z1"/>
    <w:rsid w:val="00142738"/>
    <w:rPr>
      <w:rFonts w:ascii="Courier New" w:hAnsi="Courier New" w:cs="Courier New" w:hint="default"/>
    </w:rPr>
  </w:style>
  <w:style w:type="character" w:customStyle="1" w:styleId="WW8Num25z3">
    <w:name w:val="WW8Num25z3"/>
    <w:rsid w:val="00142738"/>
    <w:rPr>
      <w:rFonts w:ascii="Symbol" w:hAnsi="Symbol" w:cs="Symbol" w:hint="default"/>
    </w:rPr>
  </w:style>
  <w:style w:type="character" w:customStyle="1" w:styleId="WW8Num26z0">
    <w:name w:val="WW8Num26z0"/>
    <w:rsid w:val="00142738"/>
    <w:rPr>
      <w:rFonts w:ascii="Times New Roman" w:eastAsia="Times New Roman" w:hAnsi="Times New Roman" w:cs="Times New Roman" w:hint="default"/>
    </w:rPr>
  </w:style>
  <w:style w:type="character" w:customStyle="1" w:styleId="WW8Num26z1">
    <w:name w:val="WW8Num26z1"/>
    <w:rsid w:val="00142738"/>
    <w:rPr>
      <w:rFonts w:ascii="Courier New" w:hAnsi="Courier New" w:cs="Courier New" w:hint="default"/>
    </w:rPr>
  </w:style>
  <w:style w:type="character" w:customStyle="1" w:styleId="WW8Num26z2">
    <w:name w:val="WW8Num26z2"/>
    <w:rsid w:val="00142738"/>
    <w:rPr>
      <w:rFonts w:ascii="Wingdings" w:hAnsi="Wingdings" w:cs="Wingdings" w:hint="default"/>
    </w:rPr>
  </w:style>
  <w:style w:type="character" w:customStyle="1" w:styleId="WW8Num26z3">
    <w:name w:val="WW8Num26z3"/>
    <w:rsid w:val="00142738"/>
    <w:rPr>
      <w:rFonts w:ascii="Symbol" w:hAnsi="Symbol" w:cs="Symbol" w:hint="default"/>
    </w:rPr>
  </w:style>
  <w:style w:type="character" w:customStyle="1" w:styleId="WW8Num27z0">
    <w:name w:val="WW8Num27z0"/>
    <w:rsid w:val="00142738"/>
    <w:rPr>
      <w:rFonts w:ascii="Times New Roman" w:eastAsia="Times New Roman" w:hAnsi="Times New Roman" w:cs="Times New Roman" w:hint="default"/>
    </w:rPr>
  </w:style>
  <w:style w:type="character" w:customStyle="1" w:styleId="WW8Num27z1">
    <w:name w:val="WW8Num27z1"/>
    <w:rsid w:val="00142738"/>
    <w:rPr>
      <w:rFonts w:ascii="Courier New" w:hAnsi="Courier New" w:cs="Courier New" w:hint="default"/>
    </w:rPr>
  </w:style>
  <w:style w:type="character" w:customStyle="1" w:styleId="WW8Num27z2">
    <w:name w:val="WW8Num27z2"/>
    <w:rsid w:val="00142738"/>
    <w:rPr>
      <w:rFonts w:ascii="Wingdings" w:hAnsi="Wingdings" w:cs="Wingdings" w:hint="default"/>
    </w:rPr>
  </w:style>
  <w:style w:type="character" w:customStyle="1" w:styleId="WW8Num27z3">
    <w:name w:val="WW8Num27z3"/>
    <w:rsid w:val="00142738"/>
    <w:rPr>
      <w:rFonts w:ascii="Symbol" w:hAnsi="Symbol" w:cs="Symbol" w:hint="default"/>
    </w:rPr>
  </w:style>
  <w:style w:type="character" w:customStyle="1" w:styleId="WW8Num28z0">
    <w:name w:val="WW8Num28z0"/>
    <w:rsid w:val="00142738"/>
    <w:rPr>
      <w:rFonts w:ascii="Times New Roman" w:eastAsia="Times New Roman" w:hAnsi="Times New Roman" w:cs="Times New Roman" w:hint="default"/>
      <w:b w:val="0"/>
    </w:rPr>
  </w:style>
  <w:style w:type="character" w:customStyle="1" w:styleId="WW8Num28z1">
    <w:name w:val="WW8Num28z1"/>
    <w:rsid w:val="00142738"/>
    <w:rPr>
      <w:rFonts w:ascii="Courier New" w:hAnsi="Courier New" w:cs="Courier New" w:hint="default"/>
    </w:rPr>
  </w:style>
  <w:style w:type="character" w:customStyle="1" w:styleId="WW8Num28z2">
    <w:name w:val="WW8Num28z2"/>
    <w:rsid w:val="00142738"/>
    <w:rPr>
      <w:rFonts w:ascii="Wingdings" w:hAnsi="Wingdings" w:cs="Wingdings" w:hint="default"/>
    </w:rPr>
  </w:style>
  <w:style w:type="character" w:customStyle="1" w:styleId="WW8Num28z3">
    <w:name w:val="WW8Num28z3"/>
    <w:rsid w:val="00142738"/>
    <w:rPr>
      <w:rFonts w:ascii="Symbol" w:hAnsi="Symbol" w:cs="Symbol" w:hint="default"/>
    </w:rPr>
  </w:style>
  <w:style w:type="character" w:customStyle="1" w:styleId="WW8Num29z0">
    <w:name w:val="WW8Num29z0"/>
    <w:rsid w:val="00142738"/>
    <w:rPr>
      <w:rFonts w:ascii="Symbol" w:hAnsi="Symbol" w:cs="Symbol" w:hint="default"/>
      <w:sz w:val="20"/>
    </w:rPr>
  </w:style>
  <w:style w:type="character" w:customStyle="1" w:styleId="WW8Num29z1">
    <w:name w:val="WW8Num29z1"/>
    <w:rsid w:val="00142738"/>
    <w:rPr>
      <w:rFonts w:ascii="Courier New" w:hAnsi="Courier New" w:cs="Courier New" w:hint="default"/>
      <w:sz w:val="20"/>
    </w:rPr>
  </w:style>
  <w:style w:type="character" w:customStyle="1" w:styleId="WW8Num29z2">
    <w:name w:val="WW8Num29z2"/>
    <w:rsid w:val="00142738"/>
    <w:rPr>
      <w:rFonts w:ascii="Wingdings" w:hAnsi="Wingdings" w:cs="Wingdings" w:hint="default"/>
      <w:sz w:val="20"/>
    </w:rPr>
  </w:style>
  <w:style w:type="character" w:customStyle="1" w:styleId="WW8Num30z0">
    <w:name w:val="WW8Num30z0"/>
    <w:rsid w:val="00142738"/>
    <w:rPr>
      <w:rFonts w:ascii="Times New Roman" w:eastAsia="Times New Roman" w:hAnsi="Times New Roman" w:cs="Times New Roman" w:hint="default"/>
    </w:rPr>
  </w:style>
  <w:style w:type="character" w:customStyle="1" w:styleId="WW8Num30z1">
    <w:name w:val="WW8Num30z1"/>
    <w:rsid w:val="00142738"/>
    <w:rPr>
      <w:rFonts w:ascii="Courier New" w:hAnsi="Courier New" w:cs="Courier New" w:hint="default"/>
    </w:rPr>
  </w:style>
  <w:style w:type="character" w:customStyle="1" w:styleId="WW8Num30z2">
    <w:name w:val="WW8Num30z2"/>
    <w:rsid w:val="00142738"/>
    <w:rPr>
      <w:rFonts w:ascii="Wingdings" w:hAnsi="Wingdings" w:cs="Wingdings" w:hint="default"/>
    </w:rPr>
  </w:style>
  <w:style w:type="character" w:customStyle="1" w:styleId="WW8Num30z3">
    <w:name w:val="WW8Num30z3"/>
    <w:rsid w:val="00142738"/>
    <w:rPr>
      <w:rFonts w:ascii="Symbol" w:hAnsi="Symbol" w:cs="Symbol" w:hint="default"/>
    </w:rPr>
  </w:style>
  <w:style w:type="character" w:customStyle="1" w:styleId="WW8Num31z0">
    <w:name w:val="WW8Num31z0"/>
    <w:rsid w:val="00142738"/>
    <w:rPr>
      <w:rFonts w:hint="default"/>
    </w:rPr>
  </w:style>
  <w:style w:type="character" w:customStyle="1" w:styleId="WW8Num32z0">
    <w:name w:val="WW8Num32z0"/>
    <w:rsid w:val="00142738"/>
    <w:rPr>
      <w:rFonts w:ascii="Symbol" w:hAnsi="Symbol" w:cs="Symbol" w:hint="default"/>
      <w:sz w:val="20"/>
    </w:rPr>
  </w:style>
  <w:style w:type="character" w:customStyle="1" w:styleId="WW8Num32z1">
    <w:name w:val="WW8Num32z1"/>
    <w:rsid w:val="00142738"/>
    <w:rPr>
      <w:rFonts w:ascii="Courier New" w:hAnsi="Courier New" w:cs="Courier New" w:hint="default"/>
      <w:sz w:val="20"/>
    </w:rPr>
  </w:style>
  <w:style w:type="character" w:customStyle="1" w:styleId="WW8Num32z2">
    <w:name w:val="WW8Num32z2"/>
    <w:rsid w:val="00142738"/>
    <w:rPr>
      <w:rFonts w:ascii="Wingdings" w:hAnsi="Wingdings" w:cs="Wingdings" w:hint="default"/>
      <w:sz w:val="20"/>
    </w:rPr>
  </w:style>
  <w:style w:type="character" w:customStyle="1" w:styleId="WW8Num33z0">
    <w:name w:val="WW8Num33z0"/>
    <w:rsid w:val="00142738"/>
    <w:rPr>
      <w:rFonts w:hint="default"/>
    </w:rPr>
  </w:style>
  <w:style w:type="character" w:customStyle="1" w:styleId="WW8Num34z0">
    <w:name w:val="WW8Num34z0"/>
    <w:rsid w:val="00142738"/>
    <w:rPr>
      <w:rFonts w:ascii="Times New Roman" w:eastAsia="Times New Roman" w:hAnsi="Times New Roman" w:cs="Times New Roman" w:hint="default"/>
      <w:w w:val="100"/>
      <w:sz w:val="26"/>
      <w:szCs w:val="26"/>
    </w:rPr>
  </w:style>
  <w:style w:type="character" w:customStyle="1" w:styleId="WW8Num34z1">
    <w:name w:val="WW8Num34z1"/>
    <w:rsid w:val="00142738"/>
    <w:rPr>
      <w:rFonts w:ascii="Courier New" w:hAnsi="Courier New" w:cs="Courier New" w:hint="default"/>
    </w:rPr>
  </w:style>
  <w:style w:type="character" w:customStyle="1" w:styleId="WW8Num34z2">
    <w:name w:val="WW8Num34z2"/>
    <w:rsid w:val="00142738"/>
    <w:rPr>
      <w:rFonts w:ascii="Wingdings" w:hAnsi="Wingdings" w:cs="Wingdings" w:hint="default"/>
    </w:rPr>
  </w:style>
  <w:style w:type="character" w:customStyle="1" w:styleId="WW8Num34z3">
    <w:name w:val="WW8Num34z3"/>
    <w:rsid w:val="00142738"/>
    <w:rPr>
      <w:rFonts w:ascii="Symbol" w:hAnsi="Symbol" w:cs="Symbol" w:hint="default"/>
    </w:rPr>
  </w:style>
  <w:style w:type="character" w:customStyle="1" w:styleId="WW8Num35z0">
    <w:name w:val="WW8Num35z0"/>
    <w:rsid w:val="00142738"/>
    <w:rPr>
      <w:rFonts w:ascii="Symbol" w:hAnsi="Symbol" w:cs="Symbol" w:hint="default"/>
    </w:rPr>
  </w:style>
  <w:style w:type="character" w:customStyle="1" w:styleId="WW8Num35z1">
    <w:name w:val="WW8Num35z1"/>
    <w:rsid w:val="00142738"/>
    <w:rPr>
      <w:rFonts w:ascii="Courier New" w:hAnsi="Courier New" w:cs="Courier New" w:hint="default"/>
    </w:rPr>
  </w:style>
  <w:style w:type="character" w:customStyle="1" w:styleId="WW8Num35z2">
    <w:name w:val="WW8Num35z2"/>
    <w:rsid w:val="00142738"/>
    <w:rPr>
      <w:rFonts w:ascii="Wingdings" w:hAnsi="Wingdings" w:cs="Wingdings" w:hint="default"/>
    </w:rPr>
  </w:style>
  <w:style w:type="character" w:customStyle="1" w:styleId="WW8Num36z0">
    <w:name w:val="WW8Num36z0"/>
    <w:rsid w:val="00142738"/>
    <w:rPr>
      <w:rFonts w:ascii="Wingdings" w:hAnsi="Wingdings" w:cs="Wingdings" w:hint="default"/>
    </w:rPr>
  </w:style>
  <w:style w:type="character" w:customStyle="1" w:styleId="WW8Num36z1">
    <w:name w:val="WW8Num36z1"/>
    <w:rsid w:val="00142738"/>
    <w:rPr>
      <w:rFonts w:ascii="Courier New" w:hAnsi="Courier New" w:cs="Courier New" w:hint="default"/>
    </w:rPr>
  </w:style>
  <w:style w:type="character" w:customStyle="1" w:styleId="WW8Num36z3">
    <w:name w:val="WW8Num36z3"/>
    <w:rsid w:val="00142738"/>
    <w:rPr>
      <w:rFonts w:ascii="Symbol" w:hAnsi="Symbol" w:cs="Symbol" w:hint="default"/>
    </w:rPr>
  </w:style>
  <w:style w:type="character" w:customStyle="1" w:styleId="WW8Num37z0">
    <w:name w:val="WW8Num37z0"/>
    <w:rsid w:val="00142738"/>
    <w:rPr>
      <w:rFonts w:ascii="Times New Roman" w:eastAsia="Times New Roman" w:hAnsi="Times New Roman" w:cs="Times New Roman" w:hint="default"/>
      <w:b w:val="0"/>
    </w:rPr>
  </w:style>
  <w:style w:type="character" w:customStyle="1" w:styleId="WW8Num37z1">
    <w:name w:val="WW8Num37z1"/>
    <w:rsid w:val="00142738"/>
    <w:rPr>
      <w:rFonts w:ascii="Courier New" w:hAnsi="Courier New" w:cs="Courier New" w:hint="default"/>
    </w:rPr>
  </w:style>
  <w:style w:type="character" w:customStyle="1" w:styleId="WW8Num37z2">
    <w:name w:val="WW8Num37z2"/>
    <w:rsid w:val="00142738"/>
    <w:rPr>
      <w:rFonts w:ascii="Wingdings" w:hAnsi="Wingdings" w:cs="Wingdings" w:hint="default"/>
    </w:rPr>
  </w:style>
  <w:style w:type="character" w:customStyle="1" w:styleId="WW8Num37z3">
    <w:name w:val="WW8Num37z3"/>
    <w:rsid w:val="00142738"/>
    <w:rPr>
      <w:rFonts w:ascii="Symbol" w:hAnsi="Symbol" w:cs="Symbol" w:hint="default"/>
    </w:rPr>
  </w:style>
  <w:style w:type="character" w:customStyle="1" w:styleId="WW8Num38z0">
    <w:name w:val="WW8Num38z0"/>
    <w:rsid w:val="00142738"/>
    <w:rPr>
      <w:rFonts w:ascii="Times New Roman" w:eastAsia="Times New Roman" w:hAnsi="Times New Roman" w:cs="Times New Roman" w:hint="default"/>
    </w:rPr>
  </w:style>
  <w:style w:type="character" w:customStyle="1" w:styleId="WW8Num38z1">
    <w:name w:val="WW8Num38z1"/>
    <w:rsid w:val="00142738"/>
    <w:rPr>
      <w:rFonts w:ascii="Courier New" w:hAnsi="Courier New" w:cs="Courier New" w:hint="default"/>
    </w:rPr>
  </w:style>
  <w:style w:type="character" w:customStyle="1" w:styleId="WW8Num38z2">
    <w:name w:val="WW8Num38z2"/>
    <w:rsid w:val="00142738"/>
    <w:rPr>
      <w:rFonts w:ascii="Wingdings" w:hAnsi="Wingdings" w:cs="Wingdings" w:hint="default"/>
    </w:rPr>
  </w:style>
  <w:style w:type="character" w:customStyle="1" w:styleId="WW8Num38z3">
    <w:name w:val="WW8Num38z3"/>
    <w:rsid w:val="00142738"/>
    <w:rPr>
      <w:rFonts w:ascii="Symbol" w:hAnsi="Symbol" w:cs="Symbol" w:hint="default"/>
    </w:rPr>
  </w:style>
  <w:style w:type="character" w:customStyle="1" w:styleId="WW8NumSt16z0">
    <w:name w:val="WW8NumSt16z0"/>
    <w:rsid w:val="00142738"/>
    <w:rPr>
      <w:rFonts w:ascii="Wingdings" w:hAnsi="Wingdings" w:cs="Wingdings" w:hint="default"/>
      <w:sz w:val="20"/>
    </w:rPr>
  </w:style>
  <w:style w:type="character" w:customStyle="1" w:styleId="WW8NumSt17z0">
    <w:name w:val="WW8NumSt17z0"/>
    <w:rsid w:val="00142738"/>
    <w:rPr>
      <w:rFonts w:ascii="Wingdings" w:hAnsi="Wingdings" w:cs="Wingdings" w:hint="default"/>
      <w:sz w:val="20"/>
    </w:rPr>
  </w:style>
  <w:style w:type="character" w:styleId="PageNumber">
    <w:name w:val="page number"/>
    <w:rsid w:val="00142738"/>
    <w:rPr>
      <w:rFonts w:cs="Times New Roman"/>
    </w:rPr>
  </w:style>
  <w:style w:type="character" w:customStyle="1" w:styleId="FooterChar">
    <w:name w:val="Footer Char"/>
    <w:uiPriority w:val="99"/>
    <w:rsid w:val="00142738"/>
    <w:rPr>
      <w:sz w:val="24"/>
      <w:szCs w:val="24"/>
      <w:lang w:val="en-US" w:bidi="ar-SA"/>
    </w:rPr>
  </w:style>
  <w:style w:type="character" w:customStyle="1" w:styleId="HeaderChar">
    <w:name w:val="Header Char"/>
    <w:rsid w:val="00142738"/>
    <w:rPr>
      <w:rFonts w:ascii=".VnTime" w:hAnsi=".VnTime" w:cs=".VnTime"/>
      <w:sz w:val="26"/>
      <w:lang w:val="en-US" w:bidi="ar-SA"/>
    </w:rPr>
  </w:style>
  <w:style w:type="character" w:customStyle="1" w:styleId="BalloonTextChar">
    <w:name w:val="Balloon Text Char"/>
    <w:rsid w:val="00142738"/>
    <w:rPr>
      <w:rFonts w:ascii="Tahoma" w:hAnsi="Tahoma" w:cs="Tahoma"/>
      <w:sz w:val="16"/>
      <w:szCs w:val="16"/>
      <w:lang w:val="en-US"/>
    </w:rPr>
  </w:style>
  <w:style w:type="character" w:customStyle="1" w:styleId="BodyTextChar">
    <w:name w:val="Body Text Char"/>
    <w:rsid w:val="00142738"/>
    <w:rPr>
      <w:sz w:val="26"/>
      <w:szCs w:val="22"/>
    </w:rPr>
  </w:style>
  <w:style w:type="character" w:customStyle="1" w:styleId="this-person">
    <w:name w:val="this-person"/>
    <w:rsid w:val="00142738"/>
  </w:style>
  <w:style w:type="character" w:styleId="Hyperlink">
    <w:name w:val="Hyperlink"/>
    <w:uiPriority w:val="99"/>
    <w:rsid w:val="00142738"/>
    <w:rPr>
      <w:color w:val="0000FF"/>
      <w:u w:val="single"/>
    </w:rPr>
  </w:style>
  <w:style w:type="character" w:customStyle="1" w:styleId="Title1">
    <w:name w:val="Title1"/>
    <w:rsid w:val="00142738"/>
  </w:style>
  <w:style w:type="character" w:customStyle="1" w:styleId="Style1Char">
    <w:name w:val="Style1 Char"/>
    <w:rsid w:val="00142738"/>
    <w:rPr>
      <w:rFonts w:eastAsia="MS Mincho"/>
      <w:sz w:val="26"/>
      <w:szCs w:val="24"/>
      <w:lang w:val="x-none"/>
    </w:rPr>
  </w:style>
  <w:style w:type="character" w:customStyle="1" w:styleId="FootnoteTextChar">
    <w:name w:val="Footnote Text Char"/>
    <w:basedOn w:val="DefaultParagraphFont"/>
    <w:rsid w:val="00142738"/>
  </w:style>
  <w:style w:type="character" w:customStyle="1" w:styleId="FootnoteCharacters">
    <w:name w:val="Footnote Characters"/>
    <w:rsid w:val="00142738"/>
    <w:rPr>
      <w:vertAlign w:val="superscript"/>
    </w:rPr>
  </w:style>
  <w:style w:type="character" w:customStyle="1" w:styleId="IndexLink">
    <w:name w:val="Index Link"/>
    <w:rsid w:val="00142738"/>
  </w:style>
  <w:style w:type="character" w:styleId="Strong">
    <w:name w:val="Strong"/>
    <w:uiPriority w:val="22"/>
    <w:qFormat/>
    <w:rsid w:val="00142738"/>
    <w:rPr>
      <w:b/>
      <w:bCs/>
    </w:rPr>
  </w:style>
  <w:style w:type="character" w:customStyle="1" w:styleId="Bullets">
    <w:name w:val="Bullets"/>
    <w:rsid w:val="00142738"/>
    <w:rPr>
      <w:rFonts w:ascii="OpenSymbol" w:eastAsia="OpenSymbol" w:hAnsi="OpenSymbol" w:cs="OpenSymbol"/>
    </w:rPr>
  </w:style>
  <w:style w:type="paragraph" w:customStyle="1" w:styleId="Heading">
    <w:name w:val="Heading"/>
    <w:basedOn w:val="Normal"/>
    <w:next w:val="BodyText"/>
    <w:rsid w:val="00142738"/>
    <w:pPr>
      <w:keepNext/>
      <w:suppressAutoHyphens/>
      <w:spacing w:before="240" w:line="240" w:lineRule="auto"/>
      <w:ind w:firstLine="0"/>
      <w:jc w:val="left"/>
    </w:pPr>
    <w:rPr>
      <w:rFonts w:ascii="Liberation Sans" w:eastAsia="Noto Sans CJK SC" w:hAnsi="Liberation Sans" w:cs="Noto Sans Devanagari"/>
      <w:sz w:val="28"/>
      <w:szCs w:val="28"/>
      <w:lang w:eastAsia="zh-CN"/>
    </w:rPr>
  </w:style>
  <w:style w:type="paragraph" w:styleId="BodyText">
    <w:name w:val="Body Text"/>
    <w:basedOn w:val="Normal"/>
    <w:link w:val="BodyTextChar1"/>
    <w:rsid w:val="00142738"/>
    <w:pPr>
      <w:suppressAutoHyphens/>
      <w:spacing w:before="120" w:line="276" w:lineRule="auto"/>
      <w:ind w:firstLine="720"/>
    </w:pPr>
    <w:rPr>
      <w:rFonts w:eastAsia="Times New Roman"/>
      <w:szCs w:val="22"/>
      <w:lang w:eastAsia="zh-CN"/>
    </w:rPr>
  </w:style>
  <w:style w:type="character" w:customStyle="1" w:styleId="BodyTextChar1">
    <w:name w:val="Body Text Char1"/>
    <w:basedOn w:val="DefaultParagraphFont"/>
    <w:link w:val="BodyText"/>
    <w:rsid w:val="00142738"/>
    <w:rPr>
      <w:rFonts w:ascii="Times New Roman" w:eastAsia="Times New Roman" w:hAnsi="Times New Roman" w:cs="Times New Roman"/>
      <w:kern w:val="0"/>
      <w:sz w:val="26"/>
      <w:lang w:eastAsia="zh-CN"/>
      <w14:ligatures w14:val="none"/>
    </w:rPr>
  </w:style>
  <w:style w:type="paragraph" w:styleId="List">
    <w:name w:val="List"/>
    <w:basedOn w:val="BodyText"/>
    <w:rsid w:val="00142738"/>
    <w:rPr>
      <w:rFonts w:cs="Noto Sans Devanagari"/>
    </w:rPr>
  </w:style>
  <w:style w:type="paragraph" w:styleId="Caption">
    <w:name w:val="caption"/>
    <w:basedOn w:val="Normal"/>
    <w:qFormat/>
    <w:rsid w:val="00142738"/>
    <w:pPr>
      <w:suppressLineNumbers/>
      <w:suppressAutoHyphens/>
      <w:spacing w:before="120" w:line="240" w:lineRule="auto"/>
      <w:ind w:firstLine="0"/>
      <w:jc w:val="left"/>
    </w:pPr>
    <w:rPr>
      <w:rFonts w:eastAsia="Times New Roman" w:cs="Noto Sans Devanagari"/>
      <w:i/>
      <w:iCs/>
      <w:sz w:val="24"/>
      <w:szCs w:val="24"/>
      <w:lang w:eastAsia="zh-CN"/>
    </w:rPr>
  </w:style>
  <w:style w:type="paragraph" w:customStyle="1" w:styleId="Index">
    <w:name w:val="Index"/>
    <w:basedOn w:val="Normal"/>
    <w:rsid w:val="00142738"/>
    <w:pPr>
      <w:suppressLineNumbers/>
      <w:suppressAutoHyphens/>
      <w:spacing w:after="0" w:line="240" w:lineRule="auto"/>
      <w:ind w:firstLine="0"/>
      <w:jc w:val="left"/>
    </w:pPr>
    <w:rPr>
      <w:rFonts w:eastAsia="Times New Roman" w:cs="Noto Sans Devanagari"/>
      <w:sz w:val="24"/>
      <w:szCs w:val="24"/>
      <w:lang w:eastAsia="zh-CN"/>
    </w:rPr>
  </w:style>
  <w:style w:type="paragraph" w:customStyle="1" w:styleId="HeaderandFooter">
    <w:name w:val="Header and Footer"/>
    <w:basedOn w:val="Normal"/>
    <w:rsid w:val="00142738"/>
    <w:pPr>
      <w:suppressLineNumbers/>
      <w:tabs>
        <w:tab w:val="center" w:pos="4986"/>
        <w:tab w:val="right" w:pos="9972"/>
      </w:tabs>
      <w:suppressAutoHyphens/>
      <w:spacing w:after="0" w:line="240" w:lineRule="auto"/>
      <w:ind w:firstLine="0"/>
      <w:jc w:val="left"/>
    </w:pPr>
    <w:rPr>
      <w:rFonts w:eastAsia="Times New Roman"/>
      <w:sz w:val="24"/>
      <w:szCs w:val="24"/>
      <w:lang w:eastAsia="zh-CN"/>
    </w:rPr>
  </w:style>
  <w:style w:type="paragraph" w:styleId="Footer">
    <w:name w:val="footer"/>
    <w:basedOn w:val="Normal"/>
    <w:link w:val="FooterChar1"/>
    <w:uiPriority w:val="99"/>
    <w:rsid w:val="00142738"/>
    <w:pPr>
      <w:tabs>
        <w:tab w:val="center" w:pos="4320"/>
        <w:tab w:val="right" w:pos="8640"/>
      </w:tabs>
      <w:suppressAutoHyphens/>
      <w:spacing w:after="0" w:line="240" w:lineRule="auto"/>
      <w:ind w:firstLine="0"/>
      <w:jc w:val="left"/>
    </w:pPr>
    <w:rPr>
      <w:rFonts w:eastAsia="Times New Roman"/>
      <w:sz w:val="24"/>
      <w:szCs w:val="24"/>
      <w:lang w:eastAsia="zh-CN"/>
    </w:rPr>
  </w:style>
  <w:style w:type="character" w:customStyle="1" w:styleId="FooterChar1">
    <w:name w:val="Footer Char1"/>
    <w:basedOn w:val="DefaultParagraphFont"/>
    <w:link w:val="Footer"/>
    <w:rsid w:val="00142738"/>
    <w:rPr>
      <w:rFonts w:ascii="Times New Roman" w:eastAsia="Times New Roman" w:hAnsi="Times New Roman" w:cs="Times New Roman"/>
      <w:kern w:val="0"/>
      <w:sz w:val="24"/>
      <w:szCs w:val="24"/>
      <w:lang w:eastAsia="zh-CN"/>
      <w14:ligatures w14:val="none"/>
    </w:rPr>
  </w:style>
  <w:style w:type="paragraph" w:styleId="Header">
    <w:name w:val="header"/>
    <w:basedOn w:val="Normal"/>
    <w:link w:val="HeaderChar1"/>
    <w:rsid w:val="00142738"/>
    <w:pPr>
      <w:tabs>
        <w:tab w:val="center" w:pos="4320"/>
        <w:tab w:val="right" w:pos="8640"/>
      </w:tabs>
      <w:suppressAutoHyphens/>
      <w:spacing w:after="0" w:line="240" w:lineRule="auto"/>
      <w:ind w:firstLine="0"/>
      <w:jc w:val="left"/>
    </w:pPr>
    <w:rPr>
      <w:rFonts w:ascii=".VnTime" w:eastAsia="Times New Roman" w:hAnsi=".VnTime" w:cs=".VnTime"/>
      <w:szCs w:val="20"/>
      <w:lang w:eastAsia="zh-CN"/>
    </w:rPr>
  </w:style>
  <w:style w:type="character" w:customStyle="1" w:styleId="HeaderChar1">
    <w:name w:val="Header Char1"/>
    <w:basedOn w:val="DefaultParagraphFont"/>
    <w:link w:val="Header"/>
    <w:rsid w:val="00142738"/>
    <w:rPr>
      <w:rFonts w:ascii=".VnTime" w:eastAsia="Times New Roman" w:hAnsi=".VnTime" w:cs=".VnTime"/>
      <w:kern w:val="0"/>
      <w:sz w:val="26"/>
      <w:szCs w:val="20"/>
      <w:lang w:eastAsia="zh-CN"/>
      <w14:ligatures w14:val="none"/>
    </w:rPr>
  </w:style>
  <w:style w:type="paragraph" w:styleId="ListParagraph">
    <w:name w:val="List Paragraph"/>
    <w:basedOn w:val="Normal"/>
    <w:qFormat/>
    <w:rsid w:val="00142738"/>
    <w:pPr>
      <w:suppressAutoHyphens/>
      <w:spacing w:after="0" w:line="240" w:lineRule="auto"/>
      <w:ind w:left="720" w:firstLine="0"/>
      <w:jc w:val="left"/>
    </w:pPr>
    <w:rPr>
      <w:rFonts w:eastAsia="Times New Roman"/>
      <w:sz w:val="24"/>
      <w:szCs w:val="24"/>
      <w:lang w:eastAsia="zh-CN"/>
    </w:rPr>
  </w:style>
  <w:style w:type="paragraph" w:styleId="BalloonText">
    <w:name w:val="Balloon Text"/>
    <w:basedOn w:val="Normal"/>
    <w:link w:val="BalloonTextChar1"/>
    <w:rsid w:val="00142738"/>
    <w:pPr>
      <w:suppressAutoHyphens/>
      <w:spacing w:after="0" w:line="240" w:lineRule="auto"/>
      <w:ind w:firstLine="0"/>
      <w:jc w:val="left"/>
    </w:pPr>
    <w:rPr>
      <w:rFonts w:ascii="Tahoma" w:eastAsia="Times New Roman" w:hAnsi="Tahoma" w:cs="Tahoma"/>
      <w:sz w:val="16"/>
      <w:szCs w:val="16"/>
      <w:lang w:eastAsia="zh-CN"/>
    </w:rPr>
  </w:style>
  <w:style w:type="character" w:customStyle="1" w:styleId="BalloonTextChar1">
    <w:name w:val="Balloon Text Char1"/>
    <w:basedOn w:val="DefaultParagraphFont"/>
    <w:link w:val="BalloonText"/>
    <w:rsid w:val="00142738"/>
    <w:rPr>
      <w:rFonts w:ascii="Tahoma" w:eastAsia="Times New Roman" w:hAnsi="Tahoma" w:cs="Tahoma"/>
      <w:kern w:val="0"/>
      <w:sz w:val="16"/>
      <w:szCs w:val="16"/>
      <w:lang w:eastAsia="zh-CN"/>
      <w14:ligatures w14:val="none"/>
    </w:rPr>
  </w:style>
  <w:style w:type="paragraph" w:customStyle="1" w:styleId="t2">
    <w:name w:val="t2"/>
    <w:basedOn w:val="Normal"/>
    <w:rsid w:val="00142738"/>
    <w:pPr>
      <w:suppressAutoHyphens/>
      <w:spacing w:before="120" w:after="0" w:line="240" w:lineRule="auto"/>
      <w:ind w:firstLine="0"/>
      <w:jc w:val="left"/>
    </w:pPr>
    <w:rPr>
      <w:rFonts w:eastAsia="Times New Roman"/>
      <w:b/>
      <w:bCs/>
      <w:sz w:val="28"/>
      <w:szCs w:val="24"/>
      <w:lang w:val="x-none" w:eastAsia="zh-CN"/>
    </w:rPr>
  </w:style>
  <w:style w:type="paragraph" w:customStyle="1" w:styleId="bulletedlist">
    <w:name w:val="bulleted list"/>
    <w:basedOn w:val="Normal"/>
    <w:rsid w:val="00142738"/>
    <w:pPr>
      <w:numPr>
        <w:numId w:val="2"/>
      </w:numPr>
      <w:suppressAutoHyphens/>
      <w:spacing w:before="60" w:after="0" w:line="220" w:lineRule="exact"/>
      <w:jc w:val="left"/>
    </w:pPr>
    <w:rPr>
      <w:rFonts w:ascii="Tahoma" w:eastAsia="Times New Roman" w:hAnsi="Tahoma" w:cs="Tahoma"/>
      <w:spacing w:val="10"/>
      <w:sz w:val="16"/>
      <w:szCs w:val="16"/>
      <w:lang w:eastAsia="zh-CN"/>
    </w:rPr>
  </w:style>
  <w:style w:type="paragraph" w:customStyle="1" w:styleId="reference">
    <w:name w:val="reference"/>
    <w:basedOn w:val="Normal"/>
    <w:rsid w:val="00142738"/>
    <w:pPr>
      <w:suppressAutoHyphens/>
      <w:overflowPunct w:val="0"/>
      <w:autoSpaceDE w:val="0"/>
      <w:spacing w:after="0" w:line="240" w:lineRule="auto"/>
      <w:ind w:left="227" w:hanging="227"/>
      <w:textAlignment w:val="baseline"/>
    </w:pPr>
    <w:rPr>
      <w:rFonts w:ascii="Times" w:eastAsia="Batang" w:hAnsi="Times" w:cs="Times"/>
      <w:sz w:val="18"/>
      <w:szCs w:val="20"/>
      <w:lang w:eastAsia="zh-CN"/>
    </w:rPr>
  </w:style>
  <w:style w:type="paragraph" w:customStyle="1" w:styleId="Style1">
    <w:name w:val="Style1"/>
    <w:basedOn w:val="Normal"/>
    <w:rsid w:val="00142738"/>
    <w:pPr>
      <w:suppressAutoHyphens/>
      <w:spacing w:before="240"/>
      <w:ind w:firstLine="720"/>
    </w:pPr>
    <w:rPr>
      <w:rFonts w:eastAsia="MS Mincho"/>
      <w:szCs w:val="24"/>
      <w:lang w:val="x-none" w:eastAsia="zh-CN"/>
    </w:rPr>
  </w:style>
  <w:style w:type="paragraph" w:styleId="FootnoteText">
    <w:name w:val="footnote text"/>
    <w:basedOn w:val="Normal"/>
    <w:link w:val="FootnoteTextChar1"/>
    <w:rsid w:val="00142738"/>
    <w:pPr>
      <w:widowControl w:val="0"/>
      <w:suppressAutoHyphens/>
      <w:autoSpaceDE w:val="0"/>
      <w:spacing w:after="0" w:line="240" w:lineRule="auto"/>
      <w:ind w:firstLine="0"/>
      <w:jc w:val="left"/>
    </w:pPr>
    <w:rPr>
      <w:rFonts w:eastAsia="Times New Roman"/>
      <w:sz w:val="20"/>
      <w:szCs w:val="20"/>
      <w:lang w:eastAsia="zh-CN"/>
    </w:rPr>
  </w:style>
  <w:style w:type="character" w:customStyle="1" w:styleId="FootnoteTextChar1">
    <w:name w:val="Footnote Text Char1"/>
    <w:basedOn w:val="DefaultParagraphFont"/>
    <w:link w:val="FootnoteText"/>
    <w:rsid w:val="00142738"/>
    <w:rPr>
      <w:rFonts w:ascii="Times New Roman" w:eastAsia="Times New Roman" w:hAnsi="Times New Roman" w:cs="Times New Roman"/>
      <w:kern w:val="0"/>
      <w:sz w:val="20"/>
      <w:szCs w:val="20"/>
      <w:lang w:eastAsia="zh-CN"/>
      <w14:ligatures w14:val="none"/>
    </w:rPr>
  </w:style>
  <w:style w:type="paragraph" w:styleId="TOCHeading">
    <w:name w:val="TOC Heading"/>
    <w:basedOn w:val="Heading1"/>
    <w:next w:val="Normal"/>
    <w:uiPriority w:val="39"/>
    <w:qFormat/>
    <w:rsid w:val="00142738"/>
    <w:pPr>
      <w:keepLines/>
      <w:numPr>
        <w:numId w:val="0"/>
      </w:numPr>
      <w:spacing w:after="0" w:line="252" w:lineRule="auto"/>
      <w:outlineLvl w:val="9"/>
    </w:pPr>
    <w:rPr>
      <w:rFonts w:ascii="Aptos Display" w:hAnsi="Aptos Display"/>
      <w:b w:val="0"/>
      <w:bCs w:val="0"/>
      <w:color w:val="0F4761"/>
      <w:kern w:val="0"/>
    </w:rPr>
  </w:style>
  <w:style w:type="paragraph" w:styleId="TOC1">
    <w:name w:val="toc 1"/>
    <w:basedOn w:val="Normal"/>
    <w:next w:val="Normal"/>
    <w:uiPriority w:val="39"/>
    <w:rsid w:val="00142738"/>
    <w:pPr>
      <w:tabs>
        <w:tab w:val="right" w:leader="dot" w:pos="9628"/>
      </w:tabs>
      <w:suppressAutoHyphens/>
      <w:spacing w:after="0" w:line="360" w:lineRule="auto"/>
      <w:ind w:firstLine="0"/>
      <w:jc w:val="left"/>
    </w:pPr>
    <w:rPr>
      <w:rFonts w:eastAsia="Times New Roman"/>
      <w:sz w:val="24"/>
      <w:szCs w:val="24"/>
      <w:lang w:eastAsia="zh-CN"/>
    </w:rPr>
  </w:style>
  <w:style w:type="paragraph" w:customStyle="1" w:styleId="FrameContents">
    <w:name w:val="Frame Contents"/>
    <w:basedOn w:val="Normal"/>
    <w:rsid w:val="00142738"/>
    <w:pPr>
      <w:suppressAutoHyphens/>
      <w:spacing w:after="0" w:line="240" w:lineRule="auto"/>
      <w:ind w:firstLine="0"/>
      <w:jc w:val="left"/>
    </w:pPr>
    <w:rPr>
      <w:rFonts w:eastAsia="Times New Roman"/>
      <w:sz w:val="24"/>
      <w:szCs w:val="24"/>
      <w:lang w:eastAsia="zh-CN"/>
    </w:rPr>
  </w:style>
  <w:style w:type="paragraph" w:customStyle="1" w:styleId="TableContents">
    <w:name w:val="Table Contents"/>
    <w:basedOn w:val="Normal"/>
    <w:rsid w:val="00142738"/>
    <w:pPr>
      <w:widowControl w:val="0"/>
      <w:suppressLineNumbers/>
      <w:suppressAutoHyphens/>
      <w:spacing w:after="0" w:line="240" w:lineRule="auto"/>
      <w:ind w:firstLine="0"/>
      <w:jc w:val="left"/>
    </w:pPr>
    <w:rPr>
      <w:rFonts w:eastAsia="Times New Roman"/>
      <w:sz w:val="24"/>
      <w:szCs w:val="24"/>
      <w:lang w:eastAsia="zh-CN"/>
    </w:rPr>
  </w:style>
  <w:style w:type="paragraph" w:customStyle="1" w:styleId="TableHeading">
    <w:name w:val="Table Heading"/>
    <w:basedOn w:val="TableContents"/>
    <w:rsid w:val="00142738"/>
    <w:pPr>
      <w:jc w:val="center"/>
    </w:pPr>
    <w:rPr>
      <w:b/>
      <w:bCs/>
    </w:rPr>
  </w:style>
  <w:style w:type="character" w:styleId="CommentReference">
    <w:name w:val="annotation reference"/>
    <w:uiPriority w:val="99"/>
    <w:semiHidden/>
    <w:unhideWhenUsed/>
    <w:rsid w:val="00142738"/>
    <w:rPr>
      <w:sz w:val="16"/>
      <w:szCs w:val="16"/>
    </w:rPr>
  </w:style>
  <w:style w:type="paragraph" w:styleId="CommentText">
    <w:name w:val="annotation text"/>
    <w:basedOn w:val="Normal"/>
    <w:link w:val="CommentTextChar"/>
    <w:uiPriority w:val="99"/>
    <w:unhideWhenUsed/>
    <w:rsid w:val="00142738"/>
    <w:pPr>
      <w:suppressAutoHyphens/>
      <w:spacing w:after="0" w:line="240" w:lineRule="auto"/>
      <w:ind w:firstLine="0"/>
      <w:jc w:val="left"/>
    </w:pPr>
    <w:rPr>
      <w:rFonts w:eastAsia="Times New Roman"/>
      <w:sz w:val="20"/>
      <w:szCs w:val="20"/>
      <w:lang w:eastAsia="zh-CN"/>
    </w:rPr>
  </w:style>
  <w:style w:type="character" w:customStyle="1" w:styleId="CommentTextChar">
    <w:name w:val="Comment Text Char"/>
    <w:basedOn w:val="DefaultParagraphFont"/>
    <w:link w:val="CommentText"/>
    <w:uiPriority w:val="99"/>
    <w:rsid w:val="00142738"/>
    <w:rPr>
      <w:rFonts w:ascii="Times New Roman" w:eastAsia="Times New Roma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142738"/>
    <w:rPr>
      <w:b/>
      <w:bCs/>
    </w:rPr>
  </w:style>
  <w:style w:type="character" w:customStyle="1" w:styleId="CommentSubjectChar">
    <w:name w:val="Comment Subject Char"/>
    <w:basedOn w:val="CommentTextChar"/>
    <w:link w:val="CommentSubject"/>
    <w:uiPriority w:val="99"/>
    <w:semiHidden/>
    <w:rsid w:val="00142738"/>
    <w:rPr>
      <w:rFonts w:ascii="Times New Roman" w:eastAsia="Times New Roman" w:hAnsi="Times New Roman" w:cs="Times New Roman"/>
      <w:b/>
      <w:bCs/>
      <w:kern w:val="0"/>
      <w:sz w:val="20"/>
      <w:szCs w:val="20"/>
      <w:lang w:eastAsia="zh-CN"/>
      <w14:ligatures w14:val="none"/>
    </w:rPr>
  </w:style>
  <w:style w:type="table" w:styleId="TableGrid">
    <w:name w:val="Table Grid"/>
    <w:basedOn w:val="TableNormal"/>
    <w:uiPriority w:val="39"/>
    <w:rsid w:val="00142738"/>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42738"/>
    <w:pPr>
      <w:spacing w:before="100" w:beforeAutospacing="1" w:after="100" w:afterAutospacing="1" w:line="240" w:lineRule="auto"/>
      <w:ind w:firstLine="0"/>
      <w:jc w:val="left"/>
    </w:pPr>
    <w:rPr>
      <w:rFonts w:eastAsia="Times New Roman"/>
      <w:sz w:val="24"/>
      <w:szCs w:val="24"/>
      <w:lang w:eastAsia="en-US"/>
    </w:rPr>
  </w:style>
  <w:style w:type="character" w:styleId="HTMLCode">
    <w:name w:val="HTML Code"/>
    <w:uiPriority w:val="99"/>
    <w:semiHidden/>
    <w:unhideWhenUsed/>
    <w:rsid w:val="0014273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42738"/>
    <w:rPr>
      <w:color w:val="954F72" w:themeColor="followedHyperlink"/>
      <w:u w:val="single"/>
    </w:rPr>
  </w:style>
  <w:style w:type="paragraph" w:styleId="HTMLPreformatted">
    <w:name w:val="HTML Preformatted"/>
    <w:basedOn w:val="Normal"/>
    <w:link w:val="HTMLPreformattedChar"/>
    <w:uiPriority w:val="99"/>
    <w:semiHidden/>
    <w:unhideWhenUsed/>
    <w:rsid w:val="00D06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06C35"/>
    <w:rPr>
      <w:rFonts w:ascii="Courier New" w:eastAsia="Times New Roman" w:hAnsi="Courier New" w:cs="Courier New"/>
      <w:kern w:val="0"/>
      <w:sz w:val="20"/>
      <w:szCs w:val="20"/>
      <w14:ligatures w14:val="none"/>
    </w:rPr>
  </w:style>
  <w:style w:type="paragraph" w:styleId="TableofFigures">
    <w:name w:val="table of figures"/>
    <w:basedOn w:val="Normal"/>
    <w:next w:val="Normal"/>
    <w:uiPriority w:val="99"/>
    <w:unhideWhenUsed/>
    <w:rsid w:val="00DF7439"/>
    <w:pPr>
      <w:spacing w:after="0"/>
    </w:pPr>
  </w:style>
  <w:style w:type="paragraph" w:styleId="TOC2">
    <w:name w:val="toc 2"/>
    <w:basedOn w:val="Normal"/>
    <w:next w:val="Normal"/>
    <w:autoRedefine/>
    <w:uiPriority w:val="39"/>
    <w:unhideWhenUsed/>
    <w:rsid w:val="0037002D"/>
    <w:pPr>
      <w:spacing w:after="100"/>
      <w:ind w:left="260"/>
    </w:pPr>
  </w:style>
  <w:style w:type="paragraph" w:styleId="TOC3">
    <w:name w:val="toc 3"/>
    <w:basedOn w:val="Normal"/>
    <w:next w:val="Normal"/>
    <w:autoRedefine/>
    <w:uiPriority w:val="39"/>
    <w:unhideWhenUsed/>
    <w:rsid w:val="0037002D"/>
    <w:pPr>
      <w:spacing w:after="100"/>
      <w:ind w:left="520"/>
    </w:pPr>
  </w:style>
  <w:style w:type="character" w:styleId="UnresolvedMention">
    <w:name w:val="Unresolved Mention"/>
    <w:basedOn w:val="DefaultParagraphFont"/>
    <w:uiPriority w:val="99"/>
    <w:semiHidden/>
    <w:unhideWhenUsed/>
    <w:rsid w:val="00CA4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151">
      <w:bodyDiv w:val="1"/>
      <w:marLeft w:val="0"/>
      <w:marRight w:val="0"/>
      <w:marTop w:val="0"/>
      <w:marBottom w:val="0"/>
      <w:divBdr>
        <w:top w:val="none" w:sz="0" w:space="0" w:color="auto"/>
        <w:left w:val="none" w:sz="0" w:space="0" w:color="auto"/>
        <w:bottom w:val="none" w:sz="0" w:space="0" w:color="auto"/>
        <w:right w:val="none" w:sz="0" w:space="0" w:color="auto"/>
      </w:divBdr>
    </w:div>
    <w:div w:id="124933182">
      <w:bodyDiv w:val="1"/>
      <w:marLeft w:val="0"/>
      <w:marRight w:val="0"/>
      <w:marTop w:val="0"/>
      <w:marBottom w:val="0"/>
      <w:divBdr>
        <w:top w:val="none" w:sz="0" w:space="0" w:color="auto"/>
        <w:left w:val="none" w:sz="0" w:space="0" w:color="auto"/>
        <w:bottom w:val="none" w:sz="0" w:space="0" w:color="auto"/>
        <w:right w:val="none" w:sz="0" w:space="0" w:color="auto"/>
      </w:divBdr>
    </w:div>
    <w:div w:id="165681740">
      <w:bodyDiv w:val="1"/>
      <w:marLeft w:val="0"/>
      <w:marRight w:val="0"/>
      <w:marTop w:val="0"/>
      <w:marBottom w:val="0"/>
      <w:divBdr>
        <w:top w:val="none" w:sz="0" w:space="0" w:color="auto"/>
        <w:left w:val="none" w:sz="0" w:space="0" w:color="auto"/>
        <w:bottom w:val="none" w:sz="0" w:space="0" w:color="auto"/>
        <w:right w:val="none" w:sz="0" w:space="0" w:color="auto"/>
      </w:divBdr>
    </w:div>
    <w:div w:id="301008510">
      <w:bodyDiv w:val="1"/>
      <w:marLeft w:val="0"/>
      <w:marRight w:val="0"/>
      <w:marTop w:val="0"/>
      <w:marBottom w:val="0"/>
      <w:divBdr>
        <w:top w:val="none" w:sz="0" w:space="0" w:color="auto"/>
        <w:left w:val="none" w:sz="0" w:space="0" w:color="auto"/>
        <w:bottom w:val="none" w:sz="0" w:space="0" w:color="auto"/>
        <w:right w:val="none" w:sz="0" w:space="0" w:color="auto"/>
      </w:divBdr>
      <w:divsChild>
        <w:div w:id="1597715580">
          <w:marLeft w:val="0"/>
          <w:marRight w:val="0"/>
          <w:marTop w:val="0"/>
          <w:marBottom w:val="0"/>
          <w:divBdr>
            <w:top w:val="none" w:sz="0" w:space="0" w:color="auto"/>
            <w:left w:val="none" w:sz="0" w:space="0" w:color="auto"/>
            <w:bottom w:val="none" w:sz="0" w:space="0" w:color="auto"/>
            <w:right w:val="none" w:sz="0" w:space="0" w:color="auto"/>
          </w:divBdr>
          <w:divsChild>
            <w:div w:id="1380085356">
              <w:marLeft w:val="0"/>
              <w:marRight w:val="0"/>
              <w:marTop w:val="0"/>
              <w:marBottom w:val="0"/>
              <w:divBdr>
                <w:top w:val="none" w:sz="0" w:space="0" w:color="auto"/>
                <w:left w:val="none" w:sz="0" w:space="0" w:color="auto"/>
                <w:bottom w:val="none" w:sz="0" w:space="0" w:color="auto"/>
                <w:right w:val="none" w:sz="0" w:space="0" w:color="auto"/>
              </w:divBdr>
              <w:divsChild>
                <w:div w:id="127475606">
                  <w:marLeft w:val="0"/>
                  <w:marRight w:val="0"/>
                  <w:marTop w:val="0"/>
                  <w:marBottom w:val="0"/>
                  <w:divBdr>
                    <w:top w:val="none" w:sz="0" w:space="0" w:color="auto"/>
                    <w:left w:val="none" w:sz="0" w:space="0" w:color="auto"/>
                    <w:bottom w:val="none" w:sz="0" w:space="0" w:color="auto"/>
                    <w:right w:val="none" w:sz="0" w:space="0" w:color="auto"/>
                  </w:divBdr>
                  <w:divsChild>
                    <w:div w:id="1260870242">
                      <w:marLeft w:val="0"/>
                      <w:marRight w:val="0"/>
                      <w:marTop w:val="0"/>
                      <w:marBottom w:val="0"/>
                      <w:divBdr>
                        <w:top w:val="none" w:sz="0" w:space="0" w:color="auto"/>
                        <w:left w:val="none" w:sz="0" w:space="0" w:color="auto"/>
                        <w:bottom w:val="none" w:sz="0" w:space="0" w:color="auto"/>
                        <w:right w:val="none" w:sz="0" w:space="0" w:color="auto"/>
                      </w:divBdr>
                      <w:divsChild>
                        <w:div w:id="1736925947">
                          <w:marLeft w:val="0"/>
                          <w:marRight w:val="0"/>
                          <w:marTop w:val="0"/>
                          <w:marBottom w:val="0"/>
                          <w:divBdr>
                            <w:top w:val="none" w:sz="0" w:space="0" w:color="auto"/>
                            <w:left w:val="none" w:sz="0" w:space="0" w:color="auto"/>
                            <w:bottom w:val="none" w:sz="0" w:space="0" w:color="auto"/>
                            <w:right w:val="none" w:sz="0" w:space="0" w:color="auto"/>
                          </w:divBdr>
                          <w:divsChild>
                            <w:div w:id="15930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553228">
      <w:bodyDiv w:val="1"/>
      <w:marLeft w:val="0"/>
      <w:marRight w:val="0"/>
      <w:marTop w:val="0"/>
      <w:marBottom w:val="0"/>
      <w:divBdr>
        <w:top w:val="none" w:sz="0" w:space="0" w:color="auto"/>
        <w:left w:val="none" w:sz="0" w:space="0" w:color="auto"/>
        <w:bottom w:val="none" w:sz="0" w:space="0" w:color="auto"/>
        <w:right w:val="none" w:sz="0" w:space="0" w:color="auto"/>
      </w:divBdr>
    </w:div>
    <w:div w:id="307323466">
      <w:bodyDiv w:val="1"/>
      <w:marLeft w:val="0"/>
      <w:marRight w:val="0"/>
      <w:marTop w:val="0"/>
      <w:marBottom w:val="0"/>
      <w:divBdr>
        <w:top w:val="none" w:sz="0" w:space="0" w:color="auto"/>
        <w:left w:val="none" w:sz="0" w:space="0" w:color="auto"/>
        <w:bottom w:val="none" w:sz="0" w:space="0" w:color="auto"/>
        <w:right w:val="none" w:sz="0" w:space="0" w:color="auto"/>
      </w:divBdr>
    </w:div>
    <w:div w:id="419639439">
      <w:bodyDiv w:val="1"/>
      <w:marLeft w:val="0"/>
      <w:marRight w:val="0"/>
      <w:marTop w:val="0"/>
      <w:marBottom w:val="0"/>
      <w:divBdr>
        <w:top w:val="none" w:sz="0" w:space="0" w:color="auto"/>
        <w:left w:val="none" w:sz="0" w:space="0" w:color="auto"/>
        <w:bottom w:val="none" w:sz="0" w:space="0" w:color="auto"/>
        <w:right w:val="none" w:sz="0" w:space="0" w:color="auto"/>
      </w:divBdr>
    </w:div>
    <w:div w:id="512188279">
      <w:bodyDiv w:val="1"/>
      <w:marLeft w:val="0"/>
      <w:marRight w:val="0"/>
      <w:marTop w:val="0"/>
      <w:marBottom w:val="0"/>
      <w:divBdr>
        <w:top w:val="none" w:sz="0" w:space="0" w:color="auto"/>
        <w:left w:val="none" w:sz="0" w:space="0" w:color="auto"/>
        <w:bottom w:val="none" w:sz="0" w:space="0" w:color="auto"/>
        <w:right w:val="none" w:sz="0" w:space="0" w:color="auto"/>
      </w:divBdr>
    </w:div>
    <w:div w:id="531698481">
      <w:bodyDiv w:val="1"/>
      <w:marLeft w:val="0"/>
      <w:marRight w:val="0"/>
      <w:marTop w:val="0"/>
      <w:marBottom w:val="0"/>
      <w:divBdr>
        <w:top w:val="none" w:sz="0" w:space="0" w:color="auto"/>
        <w:left w:val="none" w:sz="0" w:space="0" w:color="auto"/>
        <w:bottom w:val="none" w:sz="0" w:space="0" w:color="auto"/>
        <w:right w:val="none" w:sz="0" w:space="0" w:color="auto"/>
      </w:divBdr>
    </w:div>
    <w:div w:id="658460820">
      <w:bodyDiv w:val="1"/>
      <w:marLeft w:val="0"/>
      <w:marRight w:val="0"/>
      <w:marTop w:val="0"/>
      <w:marBottom w:val="0"/>
      <w:divBdr>
        <w:top w:val="none" w:sz="0" w:space="0" w:color="auto"/>
        <w:left w:val="none" w:sz="0" w:space="0" w:color="auto"/>
        <w:bottom w:val="none" w:sz="0" w:space="0" w:color="auto"/>
        <w:right w:val="none" w:sz="0" w:space="0" w:color="auto"/>
      </w:divBdr>
      <w:divsChild>
        <w:div w:id="868029290">
          <w:marLeft w:val="0"/>
          <w:marRight w:val="0"/>
          <w:marTop w:val="0"/>
          <w:marBottom w:val="0"/>
          <w:divBdr>
            <w:top w:val="none" w:sz="0" w:space="0" w:color="auto"/>
            <w:left w:val="none" w:sz="0" w:space="0" w:color="auto"/>
            <w:bottom w:val="none" w:sz="0" w:space="0" w:color="auto"/>
            <w:right w:val="none" w:sz="0" w:space="0" w:color="auto"/>
          </w:divBdr>
          <w:divsChild>
            <w:div w:id="2027322005">
              <w:marLeft w:val="0"/>
              <w:marRight w:val="0"/>
              <w:marTop w:val="0"/>
              <w:marBottom w:val="0"/>
              <w:divBdr>
                <w:top w:val="none" w:sz="0" w:space="0" w:color="auto"/>
                <w:left w:val="none" w:sz="0" w:space="0" w:color="auto"/>
                <w:bottom w:val="none" w:sz="0" w:space="0" w:color="auto"/>
                <w:right w:val="none" w:sz="0" w:space="0" w:color="auto"/>
              </w:divBdr>
              <w:divsChild>
                <w:div w:id="345405625">
                  <w:marLeft w:val="0"/>
                  <w:marRight w:val="0"/>
                  <w:marTop w:val="0"/>
                  <w:marBottom w:val="0"/>
                  <w:divBdr>
                    <w:top w:val="none" w:sz="0" w:space="0" w:color="auto"/>
                    <w:left w:val="none" w:sz="0" w:space="0" w:color="auto"/>
                    <w:bottom w:val="none" w:sz="0" w:space="0" w:color="auto"/>
                    <w:right w:val="none" w:sz="0" w:space="0" w:color="auto"/>
                  </w:divBdr>
                </w:div>
              </w:divsChild>
            </w:div>
            <w:div w:id="1127159571">
              <w:marLeft w:val="0"/>
              <w:marRight w:val="0"/>
              <w:marTop w:val="0"/>
              <w:marBottom w:val="0"/>
              <w:divBdr>
                <w:top w:val="none" w:sz="0" w:space="0" w:color="auto"/>
                <w:left w:val="none" w:sz="0" w:space="0" w:color="auto"/>
                <w:bottom w:val="none" w:sz="0" w:space="0" w:color="auto"/>
                <w:right w:val="none" w:sz="0" w:space="0" w:color="auto"/>
              </w:divBdr>
              <w:divsChild>
                <w:div w:id="13270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2950">
          <w:marLeft w:val="0"/>
          <w:marRight w:val="0"/>
          <w:marTop w:val="0"/>
          <w:marBottom w:val="0"/>
          <w:divBdr>
            <w:top w:val="none" w:sz="0" w:space="0" w:color="auto"/>
            <w:left w:val="none" w:sz="0" w:space="0" w:color="auto"/>
            <w:bottom w:val="none" w:sz="0" w:space="0" w:color="auto"/>
            <w:right w:val="none" w:sz="0" w:space="0" w:color="auto"/>
          </w:divBdr>
          <w:divsChild>
            <w:div w:id="894664394">
              <w:marLeft w:val="0"/>
              <w:marRight w:val="0"/>
              <w:marTop w:val="0"/>
              <w:marBottom w:val="0"/>
              <w:divBdr>
                <w:top w:val="none" w:sz="0" w:space="0" w:color="auto"/>
                <w:left w:val="none" w:sz="0" w:space="0" w:color="auto"/>
                <w:bottom w:val="none" w:sz="0" w:space="0" w:color="auto"/>
                <w:right w:val="none" w:sz="0" w:space="0" w:color="auto"/>
              </w:divBdr>
              <w:divsChild>
                <w:div w:id="1664116091">
                  <w:marLeft w:val="0"/>
                  <w:marRight w:val="0"/>
                  <w:marTop w:val="0"/>
                  <w:marBottom w:val="0"/>
                  <w:divBdr>
                    <w:top w:val="none" w:sz="0" w:space="0" w:color="auto"/>
                    <w:left w:val="none" w:sz="0" w:space="0" w:color="auto"/>
                    <w:bottom w:val="none" w:sz="0" w:space="0" w:color="auto"/>
                    <w:right w:val="none" w:sz="0" w:space="0" w:color="auto"/>
                  </w:divBdr>
                  <w:divsChild>
                    <w:div w:id="1439837201">
                      <w:marLeft w:val="0"/>
                      <w:marRight w:val="0"/>
                      <w:marTop w:val="0"/>
                      <w:marBottom w:val="0"/>
                      <w:divBdr>
                        <w:top w:val="none" w:sz="0" w:space="0" w:color="auto"/>
                        <w:left w:val="none" w:sz="0" w:space="0" w:color="auto"/>
                        <w:bottom w:val="none" w:sz="0" w:space="0" w:color="auto"/>
                        <w:right w:val="none" w:sz="0" w:space="0" w:color="auto"/>
                      </w:divBdr>
                    </w:div>
                    <w:div w:id="194125538">
                      <w:marLeft w:val="0"/>
                      <w:marRight w:val="0"/>
                      <w:marTop w:val="0"/>
                      <w:marBottom w:val="0"/>
                      <w:divBdr>
                        <w:top w:val="none" w:sz="0" w:space="0" w:color="auto"/>
                        <w:left w:val="none" w:sz="0" w:space="0" w:color="auto"/>
                        <w:bottom w:val="none" w:sz="0" w:space="0" w:color="auto"/>
                        <w:right w:val="none" w:sz="0" w:space="0" w:color="auto"/>
                      </w:divBdr>
                      <w:divsChild>
                        <w:div w:id="2119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130693">
      <w:bodyDiv w:val="1"/>
      <w:marLeft w:val="0"/>
      <w:marRight w:val="0"/>
      <w:marTop w:val="0"/>
      <w:marBottom w:val="0"/>
      <w:divBdr>
        <w:top w:val="none" w:sz="0" w:space="0" w:color="auto"/>
        <w:left w:val="none" w:sz="0" w:space="0" w:color="auto"/>
        <w:bottom w:val="none" w:sz="0" w:space="0" w:color="auto"/>
        <w:right w:val="none" w:sz="0" w:space="0" w:color="auto"/>
      </w:divBdr>
      <w:divsChild>
        <w:div w:id="567156001">
          <w:marLeft w:val="0"/>
          <w:marRight w:val="0"/>
          <w:marTop w:val="0"/>
          <w:marBottom w:val="0"/>
          <w:divBdr>
            <w:top w:val="none" w:sz="0" w:space="0" w:color="auto"/>
            <w:left w:val="none" w:sz="0" w:space="0" w:color="auto"/>
            <w:bottom w:val="none" w:sz="0" w:space="0" w:color="auto"/>
            <w:right w:val="none" w:sz="0" w:space="0" w:color="auto"/>
          </w:divBdr>
          <w:divsChild>
            <w:div w:id="315767766">
              <w:marLeft w:val="0"/>
              <w:marRight w:val="0"/>
              <w:marTop w:val="0"/>
              <w:marBottom w:val="0"/>
              <w:divBdr>
                <w:top w:val="none" w:sz="0" w:space="0" w:color="auto"/>
                <w:left w:val="none" w:sz="0" w:space="0" w:color="auto"/>
                <w:bottom w:val="none" w:sz="0" w:space="0" w:color="auto"/>
                <w:right w:val="none" w:sz="0" w:space="0" w:color="auto"/>
              </w:divBdr>
              <w:divsChild>
                <w:div w:id="8802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4375">
          <w:marLeft w:val="0"/>
          <w:marRight w:val="0"/>
          <w:marTop w:val="0"/>
          <w:marBottom w:val="0"/>
          <w:divBdr>
            <w:top w:val="none" w:sz="0" w:space="0" w:color="auto"/>
            <w:left w:val="none" w:sz="0" w:space="0" w:color="auto"/>
            <w:bottom w:val="none" w:sz="0" w:space="0" w:color="auto"/>
            <w:right w:val="none" w:sz="0" w:space="0" w:color="auto"/>
          </w:divBdr>
          <w:divsChild>
            <w:div w:id="1834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1485">
      <w:bodyDiv w:val="1"/>
      <w:marLeft w:val="0"/>
      <w:marRight w:val="0"/>
      <w:marTop w:val="0"/>
      <w:marBottom w:val="0"/>
      <w:divBdr>
        <w:top w:val="none" w:sz="0" w:space="0" w:color="auto"/>
        <w:left w:val="none" w:sz="0" w:space="0" w:color="auto"/>
        <w:bottom w:val="none" w:sz="0" w:space="0" w:color="auto"/>
        <w:right w:val="none" w:sz="0" w:space="0" w:color="auto"/>
      </w:divBdr>
    </w:div>
    <w:div w:id="936407990">
      <w:bodyDiv w:val="1"/>
      <w:marLeft w:val="0"/>
      <w:marRight w:val="0"/>
      <w:marTop w:val="0"/>
      <w:marBottom w:val="0"/>
      <w:divBdr>
        <w:top w:val="none" w:sz="0" w:space="0" w:color="auto"/>
        <w:left w:val="none" w:sz="0" w:space="0" w:color="auto"/>
        <w:bottom w:val="none" w:sz="0" w:space="0" w:color="auto"/>
        <w:right w:val="none" w:sz="0" w:space="0" w:color="auto"/>
      </w:divBdr>
    </w:div>
    <w:div w:id="1184440441">
      <w:bodyDiv w:val="1"/>
      <w:marLeft w:val="0"/>
      <w:marRight w:val="0"/>
      <w:marTop w:val="0"/>
      <w:marBottom w:val="0"/>
      <w:divBdr>
        <w:top w:val="none" w:sz="0" w:space="0" w:color="auto"/>
        <w:left w:val="none" w:sz="0" w:space="0" w:color="auto"/>
        <w:bottom w:val="none" w:sz="0" w:space="0" w:color="auto"/>
        <w:right w:val="none" w:sz="0" w:space="0" w:color="auto"/>
      </w:divBdr>
    </w:div>
    <w:div w:id="1210995057">
      <w:bodyDiv w:val="1"/>
      <w:marLeft w:val="0"/>
      <w:marRight w:val="0"/>
      <w:marTop w:val="0"/>
      <w:marBottom w:val="0"/>
      <w:divBdr>
        <w:top w:val="none" w:sz="0" w:space="0" w:color="auto"/>
        <w:left w:val="none" w:sz="0" w:space="0" w:color="auto"/>
        <w:bottom w:val="none" w:sz="0" w:space="0" w:color="auto"/>
        <w:right w:val="none" w:sz="0" w:space="0" w:color="auto"/>
      </w:divBdr>
    </w:div>
    <w:div w:id="1214921921">
      <w:bodyDiv w:val="1"/>
      <w:marLeft w:val="0"/>
      <w:marRight w:val="0"/>
      <w:marTop w:val="0"/>
      <w:marBottom w:val="0"/>
      <w:divBdr>
        <w:top w:val="none" w:sz="0" w:space="0" w:color="auto"/>
        <w:left w:val="none" w:sz="0" w:space="0" w:color="auto"/>
        <w:bottom w:val="none" w:sz="0" w:space="0" w:color="auto"/>
        <w:right w:val="none" w:sz="0" w:space="0" w:color="auto"/>
      </w:divBdr>
    </w:div>
    <w:div w:id="1332366126">
      <w:bodyDiv w:val="1"/>
      <w:marLeft w:val="0"/>
      <w:marRight w:val="0"/>
      <w:marTop w:val="0"/>
      <w:marBottom w:val="0"/>
      <w:divBdr>
        <w:top w:val="none" w:sz="0" w:space="0" w:color="auto"/>
        <w:left w:val="none" w:sz="0" w:space="0" w:color="auto"/>
        <w:bottom w:val="none" w:sz="0" w:space="0" w:color="auto"/>
        <w:right w:val="none" w:sz="0" w:space="0" w:color="auto"/>
      </w:divBdr>
    </w:div>
    <w:div w:id="1340353033">
      <w:bodyDiv w:val="1"/>
      <w:marLeft w:val="0"/>
      <w:marRight w:val="0"/>
      <w:marTop w:val="0"/>
      <w:marBottom w:val="0"/>
      <w:divBdr>
        <w:top w:val="none" w:sz="0" w:space="0" w:color="auto"/>
        <w:left w:val="none" w:sz="0" w:space="0" w:color="auto"/>
        <w:bottom w:val="none" w:sz="0" w:space="0" w:color="auto"/>
        <w:right w:val="none" w:sz="0" w:space="0" w:color="auto"/>
      </w:divBdr>
    </w:div>
    <w:div w:id="1571622276">
      <w:bodyDiv w:val="1"/>
      <w:marLeft w:val="0"/>
      <w:marRight w:val="0"/>
      <w:marTop w:val="0"/>
      <w:marBottom w:val="0"/>
      <w:divBdr>
        <w:top w:val="none" w:sz="0" w:space="0" w:color="auto"/>
        <w:left w:val="none" w:sz="0" w:space="0" w:color="auto"/>
        <w:bottom w:val="none" w:sz="0" w:space="0" w:color="auto"/>
        <w:right w:val="none" w:sz="0" w:space="0" w:color="auto"/>
      </w:divBdr>
    </w:div>
    <w:div w:id="1621374489">
      <w:bodyDiv w:val="1"/>
      <w:marLeft w:val="0"/>
      <w:marRight w:val="0"/>
      <w:marTop w:val="0"/>
      <w:marBottom w:val="0"/>
      <w:divBdr>
        <w:top w:val="none" w:sz="0" w:space="0" w:color="auto"/>
        <w:left w:val="none" w:sz="0" w:space="0" w:color="auto"/>
        <w:bottom w:val="none" w:sz="0" w:space="0" w:color="auto"/>
        <w:right w:val="none" w:sz="0" w:space="0" w:color="auto"/>
      </w:divBdr>
    </w:div>
    <w:div w:id="1622344074">
      <w:bodyDiv w:val="1"/>
      <w:marLeft w:val="0"/>
      <w:marRight w:val="0"/>
      <w:marTop w:val="0"/>
      <w:marBottom w:val="0"/>
      <w:divBdr>
        <w:top w:val="none" w:sz="0" w:space="0" w:color="auto"/>
        <w:left w:val="none" w:sz="0" w:space="0" w:color="auto"/>
        <w:bottom w:val="none" w:sz="0" w:space="0" w:color="auto"/>
        <w:right w:val="none" w:sz="0" w:space="0" w:color="auto"/>
      </w:divBdr>
    </w:div>
    <w:div w:id="1623074062">
      <w:bodyDiv w:val="1"/>
      <w:marLeft w:val="0"/>
      <w:marRight w:val="0"/>
      <w:marTop w:val="0"/>
      <w:marBottom w:val="0"/>
      <w:divBdr>
        <w:top w:val="none" w:sz="0" w:space="0" w:color="auto"/>
        <w:left w:val="none" w:sz="0" w:space="0" w:color="auto"/>
        <w:bottom w:val="none" w:sz="0" w:space="0" w:color="auto"/>
        <w:right w:val="none" w:sz="0" w:space="0" w:color="auto"/>
      </w:divBdr>
    </w:div>
    <w:div w:id="1716658410">
      <w:bodyDiv w:val="1"/>
      <w:marLeft w:val="0"/>
      <w:marRight w:val="0"/>
      <w:marTop w:val="0"/>
      <w:marBottom w:val="0"/>
      <w:divBdr>
        <w:top w:val="none" w:sz="0" w:space="0" w:color="auto"/>
        <w:left w:val="none" w:sz="0" w:space="0" w:color="auto"/>
        <w:bottom w:val="none" w:sz="0" w:space="0" w:color="auto"/>
        <w:right w:val="none" w:sz="0" w:space="0" w:color="auto"/>
      </w:divBdr>
    </w:div>
    <w:div w:id="1747217639">
      <w:bodyDiv w:val="1"/>
      <w:marLeft w:val="0"/>
      <w:marRight w:val="0"/>
      <w:marTop w:val="0"/>
      <w:marBottom w:val="0"/>
      <w:divBdr>
        <w:top w:val="none" w:sz="0" w:space="0" w:color="auto"/>
        <w:left w:val="none" w:sz="0" w:space="0" w:color="auto"/>
        <w:bottom w:val="none" w:sz="0" w:space="0" w:color="auto"/>
        <w:right w:val="none" w:sz="0" w:space="0" w:color="auto"/>
      </w:divBdr>
    </w:div>
    <w:div w:id="1891382535">
      <w:bodyDiv w:val="1"/>
      <w:marLeft w:val="0"/>
      <w:marRight w:val="0"/>
      <w:marTop w:val="0"/>
      <w:marBottom w:val="0"/>
      <w:divBdr>
        <w:top w:val="none" w:sz="0" w:space="0" w:color="auto"/>
        <w:left w:val="none" w:sz="0" w:space="0" w:color="auto"/>
        <w:bottom w:val="none" w:sz="0" w:space="0" w:color="auto"/>
        <w:right w:val="none" w:sz="0" w:space="0" w:color="auto"/>
      </w:divBdr>
      <w:divsChild>
        <w:div w:id="760297327">
          <w:marLeft w:val="0"/>
          <w:marRight w:val="0"/>
          <w:marTop w:val="0"/>
          <w:marBottom w:val="0"/>
          <w:divBdr>
            <w:top w:val="none" w:sz="0" w:space="0" w:color="auto"/>
            <w:left w:val="none" w:sz="0" w:space="0" w:color="auto"/>
            <w:bottom w:val="none" w:sz="0" w:space="0" w:color="auto"/>
            <w:right w:val="none" w:sz="0" w:space="0" w:color="auto"/>
          </w:divBdr>
          <w:divsChild>
            <w:div w:id="405415700">
              <w:marLeft w:val="0"/>
              <w:marRight w:val="0"/>
              <w:marTop w:val="0"/>
              <w:marBottom w:val="0"/>
              <w:divBdr>
                <w:top w:val="none" w:sz="0" w:space="0" w:color="auto"/>
                <w:left w:val="none" w:sz="0" w:space="0" w:color="auto"/>
                <w:bottom w:val="none" w:sz="0" w:space="0" w:color="auto"/>
                <w:right w:val="none" w:sz="0" w:space="0" w:color="auto"/>
              </w:divBdr>
              <w:divsChild>
                <w:div w:id="999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0981">
          <w:marLeft w:val="0"/>
          <w:marRight w:val="0"/>
          <w:marTop w:val="0"/>
          <w:marBottom w:val="0"/>
          <w:divBdr>
            <w:top w:val="none" w:sz="0" w:space="0" w:color="auto"/>
            <w:left w:val="none" w:sz="0" w:space="0" w:color="auto"/>
            <w:bottom w:val="none" w:sz="0" w:space="0" w:color="auto"/>
            <w:right w:val="none" w:sz="0" w:space="0" w:color="auto"/>
          </w:divBdr>
          <w:divsChild>
            <w:div w:id="65353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203">
      <w:bodyDiv w:val="1"/>
      <w:marLeft w:val="0"/>
      <w:marRight w:val="0"/>
      <w:marTop w:val="0"/>
      <w:marBottom w:val="0"/>
      <w:divBdr>
        <w:top w:val="none" w:sz="0" w:space="0" w:color="auto"/>
        <w:left w:val="none" w:sz="0" w:space="0" w:color="auto"/>
        <w:bottom w:val="none" w:sz="0" w:space="0" w:color="auto"/>
        <w:right w:val="none" w:sz="0" w:space="0" w:color="auto"/>
      </w:divBdr>
    </w:div>
    <w:div w:id="212179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youtube.com/watch?v=PTxGEA1dFA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topics/intrusion-detection-syst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chive.ics.uci.edu/ml/datasets/kdd+cup+1999+data"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uggingface.co/spaces/KException/idstoolit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tnavi.com.vn/blog/he-thong-phat-hien-xam-nhap-i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Github-303/IDS_NB_SVM_ANN.gi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CF6BFA-B621-4A69-8905-1F07AD35C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45</Pages>
  <Words>6815</Words>
  <Characters>38848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 220006</dc:creator>
  <cp:keywords/>
  <dc:description/>
  <cp:lastModifiedBy>Admin</cp:lastModifiedBy>
  <cp:revision>159</cp:revision>
  <dcterms:created xsi:type="dcterms:W3CDTF">2024-12-02T02:10:00Z</dcterms:created>
  <dcterms:modified xsi:type="dcterms:W3CDTF">2024-12-02T10:06:00Z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e4651fe6-ef34-4a50-bebf-be4a8b0bf25d</vt:lpwstr>
  </property>
</Properties>
</file>